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9204E" w:rsidRDefault="000110BE">
      <w:pPr>
        <w:rPr>
          <w:lang w:val="en-MY"/>
        </w:rPr>
      </w:pPr>
      <w:r>
        <w:rPr>
          <w:lang w:val="en-MY"/>
        </w:rPr>
        <w:t>Hint code</w:t>
      </w:r>
    </w:p>
    <w:p w:rsidR="000C0F4D" w:rsidRDefault="000C0F4D">
      <w:pPr>
        <w:rPr>
          <w:lang w:val="en-MY"/>
        </w:rPr>
      </w:pPr>
    </w:p>
    <w:p w:rsidR="000C0F4D" w:rsidRDefault="000C0F4D">
      <w:pPr>
        <w:rPr>
          <w:lang w:val="en-MY"/>
        </w:rPr>
      </w:pPr>
      <w:r>
        <w:rPr>
          <w:lang w:val="en-MY"/>
        </w:rPr>
        <w:t>Q1</w:t>
      </w:r>
    </w:p>
    <w:p w:rsidR="000110BE" w:rsidRDefault="000110BE">
      <w:pPr>
        <w:rPr>
          <w:lang w:val="en-MY"/>
        </w:rPr>
      </w:pPr>
    </w:p>
    <w:p w:rsidR="000C0F4D" w:rsidRPr="000C0F4D" w:rsidRDefault="000C0F4D" w:rsidP="000C0F4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0C0F4D">
        <w:rPr>
          <w:rFonts w:ascii="Consolas" w:eastAsia="Times New Roman" w:hAnsi="Consolas" w:cs="Times New Roman"/>
          <w:color w:val="808080"/>
          <w:sz w:val="21"/>
          <w:szCs w:val="21"/>
          <w:lang w:val="en-MY" w:eastAsia="en-MY"/>
        </w:rPr>
        <w:t>#include</w:t>
      </w:r>
      <w:r w:rsidRPr="000C0F4D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 xml:space="preserve"> </w:t>
      </w:r>
      <w:r w:rsidRPr="000C0F4D">
        <w:rPr>
          <w:rFonts w:ascii="Consolas" w:eastAsia="Times New Roman" w:hAnsi="Consolas" w:cs="Times New Roman"/>
          <w:color w:val="A31515"/>
          <w:sz w:val="21"/>
          <w:szCs w:val="21"/>
          <w:lang w:val="en-MY" w:eastAsia="en-MY"/>
        </w:rPr>
        <w:t>&lt;iostream&gt;</w:t>
      </w:r>
    </w:p>
    <w:p w:rsidR="000C0F4D" w:rsidRPr="000C0F4D" w:rsidRDefault="000C0F4D" w:rsidP="000C0F4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0C0F4D">
        <w:rPr>
          <w:rFonts w:ascii="Consolas" w:eastAsia="Times New Roman" w:hAnsi="Consolas" w:cs="Times New Roman"/>
          <w:color w:val="808080"/>
          <w:sz w:val="21"/>
          <w:szCs w:val="21"/>
          <w:lang w:val="en-MY" w:eastAsia="en-MY"/>
        </w:rPr>
        <w:t>#include</w:t>
      </w:r>
      <w:r w:rsidRPr="000C0F4D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 xml:space="preserve"> </w:t>
      </w:r>
      <w:r w:rsidRPr="000C0F4D">
        <w:rPr>
          <w:rFonts w:ascii="Consolas" w:eastAsia="Times New Roman" w:hAnsi="Consolas" w:cs="Times New Roman"/>
          <w:color w:val="A31515"/>
          <w:sz w:val="21"/>
          <w:szCs w:val="21"/>
          <w:lang w:val="en-MY" w:eastAsia="en-MY"/>
        </w:rPr>
        <w:t>&lt;</w:t>
      </w:r>
      <w:proofErr w:type="spellStart"/>
      <w:r w:rsidRPr="000C0F4D">
        <w:rPr>
          <w:rFonts w:ascii="Consolas" w:eastAsia="Times New Roman" w:hAnsi="Consolas" w:cs="Times New Roman"/>
          <w:color w:val="A31515"/>
          <w:sz w:val="21"/>
          <w:szCs w:val="21"/>
          <w:lang w:val="en-MY" w:eastAsia="en-MY"/>
        </w:rPr>
        <w:t>fstream</w:t>
      </w:r>
      <w:proofErr w:type="spellEnd"/>
      <w:r w:rsidRPr="000C0F4D">
        <w:rPr>
          <w:rFonts w:ascii="Consolas" w:eastAsia="Times New Roman" w:hAnsi="Consolas" w:cs="Times New Roman"/>
          <w:color w:val="A31515"/>
          <w:sz w:val="21"/>
          <w:szCs w:val="21"/>
          <w:lang w:val="en-MY" w:eastAsia="en-MY"/>
        </w:rPr>
        <w:t>&gt;</w:t>
      </w:r>
    </w:p>
    <w:p w:rsidR="000C0F4D" w:rsidRPr="000C0F4D" w:rsidRDefault="000C0F4D" w:rsidP="000C0F4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0C0F4D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>using</w:t>
      </w:r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</w:t>
      </w:r>
      <w:r w:rsidRPr="000C0F4D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>namespace</w:t>
      </w:r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std;</w:t>
      </w:r>
    </w:p>
    <w:p w:rsidR="000C0F4D" w:rsidRPr="000C0F4D" w:rsidRDefault="000C0F4D" w:rsidP="000C0F4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</w:p>
    <w:p w:rsidR="000C0F4D" w:rsidRPr="000C0F4D" w:rsidRDefault="000C0F4D" w:rsidP="000C0F4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0C0F4D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>struct</w:t>
      </w:r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</w:t>
      </w:r>
      <w:proofErr w:type="spellStart"/>
      <w:r w:rsidRPr="000C0F4D">
        <w:rPr>
          <w:rFonts w:ascii="Consolas" w:eastAsia="Times New Roman" w:hAnsi="Consolas" w:cs="Times New Roman"/>
          <w:color w:val="2B91AF"/>
          <w:sz w:val="21"/>
          <w:szCs w:val="21"/>
          <w:lang w:val="en-MY" w:eastAsia="en-MY"/>
        </w:rPr>
        <w:t>SPowerData</w:t>
      </w:r>
      <w:proofErr w:type="spellEnd"/>
    </w:p>
    <w:p w:rsidR="000C0F4D" w:rsidRPr="000C0F4D" w:rsidRDefault="000C0F4D" w:rsidP="000C0F4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  {</w:t>
      </w:r>
    </w:p>
    <w:p w:rsidR="000C0F4D" w:rsidRPr="000C0F4D" w:rsidRDefault="000C0F4D" w:rsidP="000C0F4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</w:t>
      </w:r>
      <w:r w:rsidRPr="000C0F4D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>float</w:t>
      </w:r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</w:t>
      </w:r>
      <w:proofErr w:type="spellStart"/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m_Amp</w:t>
      </w:r>
      <w:proofErr w:type="spellEnd"/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;</w:t>
      </w:r>
    </w:p>
    <w:p w:rsidR="000C0F4D" w:rsidRPr="000C0F4D" w:rsidRDefault="000C0F4D" w:rsidP="000C0F4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</w:t>
      </w:r>
      <w:r w:rsidRPr="000C0F4D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>float</w:t>
      </w:r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</w:t>
      </w:r>
      <w:proofErr w:type="spellStart"/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m_Res</w:t>
      </w:r>
      <w:proofErr w:type="spellEnd"/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;</w:t>
      </w:r>
    </w:p>
    <w:p w:rsidR="000C0F4D" w:rsidRPr="000C0F4D" w:rsidRDefault="000C0F4D" w:rsidP="000C0F4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</w:t>
      </w:r>
      <w:r w:rsidRPr="000C0F4D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>float</w:t>
      </w:r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</w:t>
      </w:r>
      <w:proofErr w:type="spellStart"/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m_Power</w:t>
      </w:r>
      <w:proofErr w:type="spellEnd"/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;</w:t>
      </w:r>
    </w:p>
    <w:p w:rsidR="000C0F4D" w:rsidRPr="000C0F4D" w:rsidRDefault="000C0F4D" w:rsidP="000C0F4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  };</w:t>
      </w:r>
    </w:p>
    <w:p w:rsidR="000C0F4D" w:rsidRPr="000C0F4D" w:rsidRDefault="000C0F4D" w:rsidP="000C0F4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</w:p>
    <w:p w:rsidR="000C0F4D" w:rsidRPr="000C0F4D" w:rsidRDefault="000C0F4D" w:rsidP="000C0F4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0C0F4D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>class</w:t>
      </w:r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</w:t>
      </w:r>
      <w:proofErr w:type="spellStart"/>
      <w:r w:rsidRPr="000C0F4D">
        <w:rPr>
          <w:rFonts w:ascii="Consolas" w:eastAsia="Times New Roman" w:hAnsi="Consolas" w:cs="Times New Roman"/>
          <w:color w:val="2B91AF"/>
          <w:sz w:val="21"/>
          <w:szCs w:val="21"/>
          <w:lang w:val="en-MY" w:eastAsia="en-MY"/>
        </w:rPr>
        <w:t>CPowerInfo</w:t>
      </w:r>
      <w:proofErr w:type="spellEnd"/>
    </w:p>
    <w:p w:rsidR="000C0F4D" w:rsidRPr="000C0F4D" w:rsidRDefault="000C0F4D" w:rsidP="000C0F4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{</w:t>
      </w:r>
    </w:p>
    <w:p w:rsidR="000C0F4D" w:rsidRPr="000C0F4D" w:rsidRDefault="000C0F4D" w:rsidP="000C0F4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0C0F4D">
        <w:rPr>
          <w:rFonts w:ascii="Consolas" w:eastAsia="Times New Roman" w:hAnsi="Consolas" w:cs="Times New Roman"/>
          <w:color w:val="008000"/>
          <w:sz w:val="21"/>
          <w:szCs w:val="21"/>
          <w:lang w:val="en-MY" w:eastAsia="en-MY"/>
        </w:rPr>
        <w:t>// Data</w:t>
      </w:r>
    </w:p>
    <w:p w:rsidR="000C0F4D" w:rsidRPr="000C0F4D" w:rsidRDefault="000C0F4D" w:rsidP="000C0F4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0C0F4D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>private:</w:t>
      </w:r>
    </w:p>
    <w:p w:rsidR="000C0F4D" w:rsidRPr="000C0F4D" w:rsidRDefault="000C0F4D" w:rsidP="000C0F4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</w:t>
      </w:r>
      <w:proofErr w:type="spellStart"/>
      <w:r w:rsidRPr="000C0F4D">
        <w:rPr>
          <w:rFonts w:ascii="Consolas" w:eastAsia="Times New Roman" w:hAnsi="Consolas" w:cs="Times New Roman"/>
          <w:color w:val="2B91AF"/>
          <w:sz w:val="21"/>
          <w:szCs w:val="21"/>
          <w:lang w:val="en-MY" w:eastAsia="en-MY"/>
        </w:rPr>
        <w:t>SPowerData</w:t>
      </w:r>
      <w:proofErr w:type="spellEnd"/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*</w:t>
      </w:r>
      <w:proofErr w:type="spellStart"/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m_power_array</w:t>
      </w:r>
      <w:proofErr w:type="spellEnd"/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;</w:t>
      </w:r>
    </w:p>
    <w:p w:rsidR="000C0F4D" w:rsidRPr="000C0F4D" w:rsidRDefault="000C0F4D" w:rsidP="000C0F4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</w:t>
      </w:r>
      <w:r w:rsidRPr="000C0F4D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>int</w:t>
      </w:r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</w:t>
      </w:r>
      <w:proofErr w:type="spellStart"/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m_numElements</w:t>
      </w:r>
      <w:proofErr w:type="spellEnd"/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;</w:t>
      </w:r>
    </w:p>
    <w:p w:rsidR="000C0F4D" w:rsidRPr="000C0F4D" w:rsidRDefault="000C0F4D" w:rsidP="000C0F4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</w:t>
      </w:r>
      <w:proofErr w:type="spellStart"/>
      <w:r w:rsidRPr="000C0F4D">
        <w:rPr>
          <w:rFonts w:ascii="Consolas" w:eastAsia="Times New Roman" w:hAnsi="Consolas" w:cs="Times New Roman"/>
          <w:color w:val="2B91AF"/>
          <w:sz w:val="21"/>
          <w:szCs w:val="21"/>
          <w:lang w:val="en-MY" w:eastAsia="en-MY"/>
        </w:rPr>
        <w:t>fstream</w:t>
      </w:r>
      <w:proofErr w:type="spellEnd"/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</w:t>
      </w:r>
      <w:proofErr w:type="spellStart"/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m_File</w:t>
      </w:r>
      <w:proofErr w:type="spellEnd"/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;</w:t>
      </w:r>
    </w:p>
    <w:p w:rsidR="000C0F4D" w:rsidRPr="000C0F4D" w:rsidRDefault="000C0F4D" w:rsidP="000C0F4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</w:p>
    <w:p w:rsidR="000C0F4D" w:rsidRPr="000C0F4D" w:rsidRDefault="000C0F4D" w:rsidP="000C0F4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0C0F4D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>public:</w:t>
      </w:r>
    </w:p>
    <w:p w:rsidR="000C0F4D" w:rsidRPr="000C0F4D" w:rsidRDefault="000C0F4D" w:rsidP="000C0F4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0C0F4D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>void</w:t>
      </w:r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</w:t>
      </w:r>
      <w:proofErr w:type="spellStart"/>
      <w:proofErr w:type="gramStart"/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loadData</w:t>
      </w:r>
      <w:proofErr w:type="spellEnd"/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(</w:t>
      </w:r>
      <w:proofErr w:type="gramEnd"/>
      <w:r w:rsidRPr="000C0F4D">
        <w:rPr>
          <w:rFonts w:ascii="Consolas" w:eastAsia="Times New Roman" w:hAnsi="Consolas" w:cs="Times New Roman"/>
          <w:color w:val="2B91AF"/>
          <w:sz w:val="21"/>
          <w:szCs w:val="21"/>
          <w:lang w:val="en-MY" w:eastAsia="en-MY"/>
        </w:rPr>
        <w:t>string</w:t>
      </w:r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</w:t>
      </w:r>
      <w:proofErr w:type="spellStart"/>
      <w:r w:rsidRPr="000C0F4D">
        <w:rPr>
          <w:rFonts w:ascii="Consolas" w:eastAsia="Times New Roman" w:hAnsi="Consolas" w:cs="Times New Roman"/>
          <w:color w:val="808080"/>
          <w:sz w:val="21"/>
          <w:szCs w:val="21"/>
          <w:lang w:val="en-MY" w:eastAsia="en-MY"/>
        </w:rPr>
        <w:t>pFile</w:t>
      </w:r>
      <w:proofErr w:type="spellEnd"/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, </w:t>
      </w:r>
      <w:r w:rsidRPr="000C0F4D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>int</w:t>
      </w:r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</w:t>
      </w:r>
      <w:proofErr w:type="spellStart"/>
      <w:r w:rsidRPr="000C0F4D">
        <w:rPr>
          <w:rFonts w:ascii="Consolas" w:eastAsia="Times New Roman" w:hAnsi="Consolas" w:cs="Times New Roman"/>
          <w:color w:val="808080"/>
          <w:sz w:val="21"/>
          <w:szCs w:val="21"/>
          <w:lang w:val="en-MY" w:eastAsia="en-MY"/>
        </w:rPr>
        <w:t>numElements</w:t>
      </w:r>
      <w:proofErr w:type="spellEnd"/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) </w:t>
      </w:r>
    </w:p>
    <w:p w:rsidR="000C0F4D" w:rsidRPr="000C0F4D" w:rsidRDefault="000C0F4D" w:rsidP="000C0F4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{</w:t>
      </w:r>
    </w:p>
    <w:p w:rsidR="000C0F4D" w:rsidRPr="000C0F4D" w:rsidRDefault="000C0F4D" w:rsidP="000C0F4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</w:t>
      </w:r>
      <w:proofErr w:type="spellStart"/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m_numElements</w:t>
      </w:r>
      <w:proofErr w:type="spellEnd"/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= </w:t>
      </w:r>
      <w:proofErr w:type="spellStart"/>
      <w:r w:rsidRPr="000C0F4D">
        <w:rPr>
          <w:rFonts w:ascii="Consolas" w:eastAsia="Times New Roman" w:hAnsi="Consolas" w:cs="Times New Roman"/>
          <w:color w:val="808080"/>
          <w:sz w:val="21"/>
          <w:szCs w:val="21"/>
          <w:lang w:val="en-MY" w:eastAsia="en-MY"/>
        </w:rPr>
        <w:t>numElements</w:t>
      </w:r>
      <w:proofErr w:type="spellEnd"/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;</w:t>
      </w:r>
    </w:p>
    <w:p w:rsidR="000C0F4D" w:rsidRPr="000C0F4D" w:rsidRDefault="000C0F4D" w:rsidP="000C0F4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</w:t>
      </w:r>
      <w:proofErr w:type="spellStart"/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m_power_array</w:t>
      </w:r>
      <w:proofErr w:type="spellEnd"/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= </w:t>
      </w:r>
      <w:r w:rsidRPr="000C0F4D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>new</w:t>
      </w:r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</w:t>
      </w:r>
      <w:proofErr w:type="spellStart"/>
      <w:r w:rsidRPr="000C0F4D">
        <w:rPr>
          <w:rFonts w:ascii="Consolas" w:eastAsia="Times New Roman" w:hAnsi="Consolas" w:cs="Times New Roman"/>
          <w:color w:val="2B91AF"/>
          <w:sz w:val="21"/>
          <w:szCs w:val="21"/>
          <w:lang w:val="en-MY" w:eastAsia="en-MY"/>
        </w:rPr>
        <w:t>SPowerData</w:t>
      </w:r>
      <w:proofErr w:type="spellEnd"/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[</w:t>
      </w:r>
      <w:proofErr w:type="spellStart"/>
      <w:r w:rsidRPr="000C0F4D">
        <w:rPr>
          <w:rFonts w:ascii="Consolas" w:eastAsia="Times New Roman" w:hAnsi="Consolas" w:cs="Times New Roman"/>
          <w:color w:val="808080"/>
          <w:sz w:val="21"/>
          <w:szCs w:val="21"/>
          <w:lang w:val="en-MY" w:eastAsia="en-MY"/>
        </w:rPr>
        <w:t>numElements</w:t>
      </w:r>
      <w:proofErr w:type="spellEnd"/>
      <w:proofErr w:type="gramStart"/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] ;</w:t>
      </w:r>
      <w:proofErr w:type="gramEnd"/>
    </w:p>
    <w:p w:rsidR="000C0F4D" w:rsidRPr="000C0F4D" w:rsidRDefault="000C0F4D" w:rsidP="000C0F4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</w:p>
    <w:p w:rsidR="000C0F4D" w:rsidRPr="000C0F4D" w:rsidRDefault="000C0F4D" w:rsidP="000C0F4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</w:t>
      </w:r>
      <w:proofErr w:type="spellStart"/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m_File.open</w:t>
      </w:r>
      <w:proofErr w:type="spellEnd"/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(</w:t>
      </w:r>
      <w:proofErr w:type="spellStart"/>
      <w:r w:rsidRPr="000C0F4D">
        <w:rPr>
          <w:rFonts w:ascii="Consolas" w:eastAsia="Times New Roman" w:hAnsi="Consolas" w:cs="Times New Roman"/>
          <w:color w:val="808080"/>
          <w:sz w:val="21"/>
          <w:szCs w:val="21"/>
          <w:lang w:val="en-MY" w:eastAsia="en-MY"/>
        </w:rPr>
        <w:t>pFile</w:t>
      </w:r>
      <w:proofErr w:type="spellEnd"/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);</w:t>
      </w:r>
    </w:p>
    <w:p w:rsidR="000C0F4D" w:rsidRPr="000C0F4D" w:rsidRDefault="000C0F4D" w:rsidP="000C0F4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</w:t>
      </w:r>
      <w:r w:rsidRPr="000C0F4D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>float</w:t>
      </w:r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d1, d2;</w:t>
      </w:r>
    </w:p>
    <w:p w:rsidR="000C0F4D" w:rsidRPr="000C0F4D" w:rsidRDefault="000C0F4D" w:rsidP="000C0F4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</w:t>
      </w:r>
      <w:r w:rsidRPr="000C0F4D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>for</w:t>
      </w:r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(</w:t>
      </w:r>
      <w:r w:rsidRPr="000C0F4D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>int</w:t>
      </w:r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</w:t>
      </w:r>
      <w:proofErr w:type="spellStart"/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i</w:t>
      </w:r>
      <w:proofErr w:type="spellEnd"/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=</w:t>
      </w:r>
      <w:r w:rsidRPr="000C0F4D">
        <w:rPr>
          <w:rFonts w:ascii="Consolas" w:eastAsia="Times New Roman" w:hAnsi="Consolas" w:cs="Times New Roman"/>
          <w:color w:val="098658"/>
          <w:sz w:val="21"/>
          <w:szCs w:val="21"/>
          <w:lang w:val="en-MY" w:eastAsia="en-MY"/>
        </w:rPr>
        <w:t>0</w:t>
      </w:r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; </w:t>
      </w:r>
      <w:proofErr w:type="spellStart"/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i</w:t>
      </w:r>
      <w:proofErr w:type="spellEnd"/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&lt; </w:t>
      </w:r>
      <w:proofErr w:type="spellStart"/>
      <w:r w:rsidRPr="000C0F4D">
        <w:rPr>
          <w:rFonts w:ascii="Consolas" w:eastAsia="Times New Roman" w:hAnsi="Consolas" w:cs="Times New Roman"/>
          <w:color w:val="808080"/>
          <w:sz w:val="21"/>
          <w:szCs w:val="21"/>
          <w:lang w:val="en-MY" w:eastAsia="en-MY"/>
        </w:rPr>
        <w:t>numElements</w:t>
      </w:r>
      <w:proofErr w:type="spellEnd"/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; </w:t>
      </w:r>
      <w:proofErr w:type="spellStart"/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i</w:t>
      </w:r>
      <w:proofErr w:type="spellEnd"/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+</w:t>
      </w:r>
      <w:proofErr w:type="gramStart"/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+ )</w:t>
      </w:r>
      <w:proofErr w:type="gramEnd"/>
    </w:p>
    <w:p w:rsidR="000C0F4D" w:rsidRPr="000C0F4D" w:rsidRDefault="000C0F4D" w:rsidP="000C0F4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    {</w:t>
      </w:r>
    </w:p>
    <w:p w:rsidR="000C0F4D" w:rsidRPr="000C0F4D" w:rsidRDefault="000C0F4D" w:rsidP="000C0F4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    </w:t>
      </w:r>
      <w:proofErr w:type="spellStart"/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m_File</w:t>
      </w:r>
      <w:proofErr w:type="spellEnd"/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</w:t>
      </w:r>
      <w:r w:rsidRPr="000C0F4D">
        <w:rPr>
          <w:rFonts w:ascii="Consolas" w:eastAsia="Times New Roman" w:hAnsi="Consolas" w:cs="Times New Roman"/>
          <w:color w:val="008080"/>
          <w:sz w:val="21"/>
          <w:szCs w:val="21"/>
          <w:lang w:val="en-MY" w:eastAsia="en-MY"/>
        </w:rPr>
        <w:t>&gt;&gt;</w:t>
      </w:r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d</w:t>
      </w:r>
      <w:proofErr w:type="gramStart"/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1 ;</w:t>
      </w:r>
      <w:proofErr w:type="gramEnd"/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 </w:t>
      </w:r>
      <w:proofErr w:type="spellStart"/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m_File</w:t>
      </w:r>
      <w:proofErr w:type="spellEnd"/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</w:t>
      </w:r>
      <w:r w:rsidRPr="000C0F4D">
        <w:rPr>
          <w:rFonts w:ascii="Consolas" w:eastAsia="Times New Roman" w:hAnsi="Consolas" w:cs="Times New Roman"/>
          <w:color w:val="008080"/>
          <w:sz w:val="21"/>
          <w:szCs w:val="21"/>
          <w:lang w:val="en-MY" w:eastAsia="en-MY"/>
        </w:rPr>
        <w:t>&gt;&gt;</w:t>
      </w:r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d2 ;</w:t>
      </w:r>
    </w:p>
    <w:p w:rsidR="000C0F4D" w:rsidRPr="000C0F4D" w:rsidRDefault="000C0F4D" w:rsidP="000C0F4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    </w:t>
      </w:r>
      <w:proofErr w:type="spellStart"/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cout</w:t>
      </w:r>
      <w:proofErr w:type="spellEnd"/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</w:t>
      </w:r>
      <w:r w:rsidRPr="000C0F4D">
        <w:rPr>
          <w:rFonts w:ascii="Consolas" w:eastAsia="Times New Roman" w:hAnsi="Consolas" w:cs="Times New Roman"/>
          <w:color w:val="008080"/>
          <w:sz w:val="21"/>
          <w:szCs w:val="21"/>
          <w:lang w:val="en-MY" w:eastAsia="en-MY"/>
        </w:rPr>
        <w:t>&lt;&lt;</w:t>
      </w:r>
      <w:r w:rsidRPr="000C0F4D">
        <w:rPr>
          <w:rFonts w:ascii="Consolas" w:eastAsia="Times New Roman" w:hAnsi="Consolas" w:cs="Times New Roman"/>
          <w:color w:val="A31515"/>
          <w:sz w:val="21"/>
          <w:szCs w:val="21"/>
          <w:lang w:val="en-MY" w:eastAsia="en-MY"/>
        </w:rPr>
        <w:t>"\n</w:t>
      </w:r>
      <w:proofErr w:type="gramStart"/>
      <w:r w:rsidRPr="000C0F4D">
        <w:rPr>
          <w:rFonts w:ascii="Consolas" w:eastAsia="Times New Roman" w:hAnsi="Consolas" w:cs="Times New Roman"/>
          <w:color w:val="A31515"/>
          <w:sz w:val="21"/>
          <w:szCs w:val="21"/>
          <w:lang w:val="en-MY" w:eastAsia="en-MY"/>
        </w:rPr>
        <w:t>"</w:t>
      </w:r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 </w:t>
      </w:r>
      <w:r w:rsidRPr="000C0F4D">
        <w:rPr>
          <w:rFonts w:ascii="Consolas" w:eastAsia="Times New Roman" w:hAnsi="Consolas" w:cs="Times New Roman"/>
          <w:color w:val="008080"/>
          <w:sz w:val="21"/>
          <w:szCs w:val="21"/>
          <w:lang w:val="en-MY" w:eastAsia="en-MY"/>
        </w:rPr>
        <w:t>&lt;</w:t>
      </w:r>
      <w:proofErr w:type="gramEnd"/>
      <w:r w:rsidRPr="000C0F4D">
        <w:rPr>
          <w:rFonts w:ascii="Consolas" w:eastAsia="Times New Roman" w:hAnsi="Consolas" w:cs="Times New Roman"/>
          <w:color w:val="008080"/>
          <w:sz w:val="21"/>
          <w:szCs w:val="21"/>
          <w:lang w:val="en-MY" w:eastAsia="en-MY"/>
        </w:rPr>
        <w:t>&lt;</w:t>
      </w:r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d1 </w:t>
      </w:r>
      <w:r w:rsidRPr="000C0F4D">
        <w:rPr>
          <w:rFonts w:ascii="Consolas" w:eastAsia="Times New Roman" w:hAnsi="Consolas" w:cs="Times New Roman"/>
          <w:color w:val="008080"/>
          <w:sz w:val="21"/>
          <w:szCs w:val="21"/>
          <w:lang w:val="en-MY" w:eastAsia="en-MY"/>
        </w:rPr>
        <w:t>&lt;&lt;</w:t>
      </w:r>
      <w:r w:rsidRPr="000C0F4D">
        <w:rPr>
          <w:rFonts w:ascii="Consolas" w:eastAsia="Times New Roman" w:hAnsi="Consolas" w:cs="Times New Roman"/>
          <w:color w:val="A31515"/>
          <w:sz w:val="21"/>
          <w:szCs w:val="21"/>
          <w:lang w:val="en-MY" w:eastAsia="en-MY"/>
        </w:rPr>
        <w:t>"\t"</w:t>
      </w:r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 </w:t>
      </w:r>
      <w:r w:rsidRPr="000C0F4D">
        <w:rPr>
          <w:rFonts w:ascii="Consolas" w:eastAsia="Times New Roman" w:hAnsi="Consolas" w:cs="Times New Roman"/>
          <w:color w:val="008080"/>
          <w:sz w:val="21"/>
          <w:szCs w:val="21"/>
          <w:lang w:val="en-MY" w:eastAsia="en-MY"/>
        </w:rPr>
        <w:t>&lt;&lt;</w:t>
      </w:r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d2;</w:t>
      </w:r>
    </w:p>
    <w:p w:rsidR="000C0F4D" w:rsidRPr="000C0F4D" w:rsidRDefault="000C0F4D" w:rsidP="000C0F4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    }</w:t>
      </w:r>
    </w:p>
    <w:p w:rsidR="000C0F4D" w:rsidRPr="000C0F4D" w:rsidRDefault="000C0F4D" w:rsidP="000C0F4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</w:p>
    <w:p w:rsidR="000C0F4D" w:rsidRPr="000C0F4D" w:rsidRDefault="000C0F4D" w:rsidP="000C0F4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   </w:t>
      </w:r>
      <w:proofErr w:type="spellStart"/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m_File.close</w:t>
      </w:r>
      <w:proofErr w:type="spellEnd"/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();</w:t>
      </w:r>
    </w:p>
    <w:p w:rsidR="000C0F4D" w:rsidRPr="000C0F4D" w:rsidRDefault="000C0F4D" w:rsidP="000C0F4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}</w:t>
      </w:r>
    </w:p>
    <w:p w:rsidR="000C0F4D" w:rsidRPr="000C0F4D" w:rsidRDefault="000C0F4D" w:rsidP="000C0F4D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br/>
      </w:r>
    </w:p>
    <w:p w:rsidR="000C0F4D" w:rsidRPr="000C0F4D" w:rsidRDefault="000C0F4D" w:rsidP="000C0F4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};</w:t>
      </w:r>
    </w:p>
    <w:p w:rsidR="000C0F4D" w:rsidRPr="000C0F4D" w:rsidRDefault="000C0F4D" w:rsidP="000C0F4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</w:p>
    <w:p w:rsidR="000C0F4D" w:rsidRPr="000C0F4D" w:rsidRDefault="000C0F4D" w:rsidP="000C0F4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proofErr w:type="gramStart"/>
      <w:r w:rsidRPr="000C0F4D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>int</w:t>
      </w:r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 main</w:t>
      </w:r>
      <w:proofErr w:type="gramEnd"/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()</w:t>
      </w:r>
    </w:p>
    <w:p w:rsidR="000C0F4D" w:rsidRPr="000C0F4D" w:rsidRDefault="000C0F4D" w:rsidP="000C0F4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lastRenderedPageBreak/>
        <w:t>{</w:t>
      </w:r>
    </w:p>
    <w:p w:rsidR="000C0F4D" w:rsidRPr="000C0F4D" w:rsidRDefault="000C0F4D" w:rsidP="000C0F4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</w:p>
    <w:p w:rsidR="000C0F4D" w:rsidRPr="000C0F4D" w:rsidRDefault="000C0F4D" w:rsidP="000C0F4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</w:t>
      </w:r>
      <w:proofErr w:type="spellStart"/>
      <w:r w:rsidRPr="000C0F4D">
        <w:rPr>
          <w:rFonts w:ascii="Consolas" w:eastAsia="Times New Roman" w:hAnsi="Consolas" w:cs="Times New Roman"/>
          <w:color w:val="2B91AF"/>
          <w:sz w:val="21"/>
          <w:szCs w:val="21"/>
          <w:lang w:val="en-MY" w:eastAsia="en-MY"/>
        </w:rPr>
        <w:t>CPowerInfo</w:t>
      </w:r>
      <w:proofErr w:type="spellEnd"/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pw;</w:t>
      </w:r>
    </w:p>
    <w:p w:rsidR="000C0F4D" w:rsidRPr="000C0F4D" w:rsidRDefault="000C0F4D" w:rsidP="000C0F4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</w:t>
      </w:r>
      <w:proofErr w:type="spellStart"/>
      <w:proofErr w:type="gramStart"/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pw.loadData</w:t>
      </w:r>
      <w:proofErr w:type="spellEnd"/>
      <w:proofErr w:type="gramEnd"/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(</w:t>
      </w:r>
      <w:r w:rsidRPr="000C0F4D">
        <w:rPr>
          <w:rFonts w:ascii="Consolas" w:eastAsia="Times New Roman" w:hAnsi="Consolas" w:cs="Times New Roman"/>
          <w:color w:val="A31515"/>
          <w:sz w:val="21"/>
          <w:szCs w:val="21"/>
          <w:lang w:val="en-MY" w:eastAsia="en-MY"/>
        </w:rPr>
        <w:t>"AmpRes.txt"</w:t>
      </w:r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, </w:t>
      </w:r>
      <w:r w:rsidRPr="000C0F4D">
        <w:rPr>
          <w:rFonts w:ascii="Consolas" w:eastAsia="Times New Roman" w:hAnsi="Consolas" w:cs="Times New Roman"/>
          <w:color w:val="098658"/>
          <w:sz w:val="21"/>
          <w:szCs w:val="21"/>
          <w:lang w:val="en-MY" w:eastAsia="en-MY"/>
        </w:rPr>
        <w:t>7</w:t>
      </w:r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);</w:t>
      </w:r>
    </w:p>
    <w:p w:rsidR="000C0F4D" w:rsidRPr="000C0F4D" w:rsidRDefault="000C0F4D" w:rsidP="000C0F4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</w:p>
    <w:p w:rsidR="000C0F4D" w:rsidRPr="000C0F4D" w:rsidRDefault="000C0F4D" w:rsidP="000C0F4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</w:t>
      </w:r>
      <w:r w:rsidRPr="000C0F4D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>return</w:t>
      </w:r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</w:t>
      </w:r>
      <w:r w:rsidRPr="000C0F4D">
        <w:rPr>
          <w:rFonts w:ascii="Consolas" w:eastAsia="Times New Roman" w:hAnsi="Consolas" w:cs="Times New Roman"/>
          <w:color w:val="098658"/>
          <w:sz w:val="21"/>
          <w:szCs w:val="21"/>
          <w:lang w:val="en-MY" w:eastAsia="en-MY"/>
        </w:rPr>
        <w:t>1</w:t>
      </w:r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;</w:t>
      </w:r>
    </w:p>
    <w:p w:rsidR="000C0F4D" w:rsidRPr="000C0F4D" w:rsidRDefault="000C0F4D" w:rsidP="000C0F4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0C0F4D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}</w:t>
      </w:r>
    </w:p>
    <w:p w:rsidR="000110BE" w:rsidRDefault="000110BE">
      <w:pPr>
        <w:rPr>
          <w:lang w:val="en-MY"/>
        </w:rPr>
      </w:pPr>
    </w:p>
    <w:p w:rsidR="00536186" w:rsidRDefault="00536186">
      <w:pPr>
        <w:rPr>
          <w:lang w:val="en-MY"/>
        </w:rPr>
      </w:pPr>
    </w:p>
    <w:p w:rsidR="00536186" w:rsidRDefault="00536186">
      <w:pPr>
        <w:rPr>
          <w:lang w:val="en-MY"/>
        </w:rPr>
      </w:pPr>
    </w:p>
    <w:p w:rsidR="00536186" w:rsidRDefault="00536186">
      <w:pPr>
        <w:rPr>
          <w:lang w:val="en-MY"/>
        </w:rPr>
      </w:pPr>
      <w:r>
        <w:rPr>
          <w:lang w:val="en-MY"/>
        </w:rPr>
        <w:t>Q3) Hint</w:t>
      </w:r>
    </w:p>
    <w:p w:rsidR="00536186" w:rsidRDefault="00536186">
      <w:pPr>
        <w:rPr>
          <w:lang w:val="en-MY"/>
        </w:rPr>
      </w:pPr>
      <w:r>
        <w:rPr>
          <w:lang w:val="en-MY"/>
        </w:rPr>
        <w:t>// Implement the code based on the question</w:t>
      </w:r>
    </w:p>
    <w:p w:rsidR="00536186" w:rsidRDefault="00536186">
      <w:pPr>
        <w:rPr>
          <w:lang w:val="en-MY"/>
        </w:rPr>
      </w:pPr>
    </w:p>
    <w:p w:rsidR="00536186" w:rsidRPr="00536186" w:rsidRDefault="00536186" w:rsidP="0053618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536186">
        <w:rPr>
          <w:rFonts w:ascii="Consolas" w:eastAsia="Times New Roman" w:hAnsi="Consolas" w:cs="Times New Roman"/>
          <w:color w:val="808080"/>
          <w:sz w:val="21"/>
          <w:szCs w:val="21"/>
          <w:lang w:val="en-MY" w:eastAsia="en-MY"/>
        </w:rPr>
        <w:t>#include</w:t>
      </w:r>
      <w:r w:rsidRPr="00536186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 xml:space="preserve"> </w:t>
      </w:r>
      <w:r w:rsidRPr="00536186">
        <w:rPr>
          <w:rFonts w:ascii="Consolas" w:eastAsia="Times New Roman" w:hAnsi="Consolas" w:cs="Times New Roman"/>
          <w:color w:val="A31515"/>
          <w:sz w:val="21"/>
          <w:szCs w:val="21"/>
          <w:lang w:val="en-MY" w:eastAsia="en-MY"/>
        </w:rPr>
        <w:t>&lt;iostream&gt;</w:t>
      </w:r>
    </w:p>
    <w:p w:rsidR="00536186" w:rsidRPr="00536186" w:rsidRDefault="00536186" w:rsidP="0053618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536186">
        <w:rPr>
          <w:rFonts w:ascii="Consolas" w:eastAsia="Times New Roman" w:hAnsi="Consolas" w:cs="Times New Roman"/>
          <w:color w:val="808080"/>
          <w:sz w:val="21"/>
          <w:szCs w:val="21"/>
          <w:lang w:val="en-MY" w:eastAsia="en-MY"/>
        </w:rPr>
        <w:t>#include</w:t>
      </w:r>
      <w:r w:rsidRPr="00536186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 xml:space="preserve"> </w:t>
      </w:r>
      <w:r w:rsidRPr="00536186">
        <w:rPr>
          <w:rFonts w:ascii="Consolas" w:eastAsia="Times New Roman" w:hAnsi="Consolas" w:cs="Times New Roman"/>
          <w:color w:val="A31515"/>
          <w:sz w:val="21"/>
          <w:szCs w:val="21"/>
          <w:lang w:val="en-MY" w:eastAsia="en-MY"/>
        </w:rPr>
        <w:t>&lt;</w:t>
      </w:r>
      <w:proofErr w:type="spellStart"/>
      <w:r w:rsidRPr="00536186">
        <w:rPr>
          <w:rFonts w:ascii="Consolas" w:eastAsia="Times New Roman" w:hAnsi="Consolas" w:cs="Times New Roman"/>
          <w:color w:val="A31515"/>
          <w:sz w:val="21"/>
          <w:szCs w:val="21"/>
          <w:lang w:val="en-MY" w:eastAsia="en-MY"/>
        </w:rPr>
        <w:t>fstream</w:t>
      </w:r>
      <w:proofErr w:type="spellEnd"/>
      <w:r w:rsidRPr="00536186">
        <w:rPr>
          <w:rFonts w:ascii="Consolas" w:eastAsia="Times New Roman" w:hAnsi="Consolas" w:cs="Times New Roman"/>
          <w:color w:val="A31515"/>
          <w:sz w:val="21"/>
          <w:szCs w:val="21"/>
          <w:lang w:val="en-MY" w:eastAsia="en-MY"/>
        </w:rPr>
        <w:t>&gt;</w:t>
      </w:r>
    </w:p>
    <w:p w:rsidR="00536186" w:rsidRPr="00536186" w:rsidRDefault="00536186" w:rsidP="0053618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536186">
        <w:rPr>
          <w:rFonts w:ascii="Consolas" w:eastAsia="Times New Roman" w:hAnsi="Consolas" w:cs="Times New Roman"/>
          <w:color w:val="808080"/>
          <w:sz w:val="21"/>
          <w:szCs w:val="21"/>
          <w:lang w:val="en-MY" w:eastAsia="en-MY"/>
        </w:rPr>
        <w:t>#include</w:t>
      </w:r>
      <w:r w:rsidRPr="00536186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 xml:space="preserve"> </w:t>
      </w:r>
      <w:r w:rsidRPr="00536186">
        <w:rPr>
          <w:rFonts w:ascii="Consolas" w:eastAsia="Times New Roman" w:hAnsi="Consolas" w:cs="Times New Roman"/>
          <w:color w:val="A31515"/>
          <w:sz w:val="21"/>
          <w:szCs w:val="21"/>
          <w:lang w:val="en-MY" w:eastAsia="en-MY"/>
        </w:rPr>
        <w:t>&lt;string&gt;</w:t>
      </w:r>
    </w:p>
    <w:p w:rsidR="00536186" w:rsidRPr="00536186" w:rsidRDefault="00536186" w:rsidP="0053618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536186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>using</w:t>
      </w:r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</w:t>
      </w:r>
      <w:r w:rsidRPr="00536186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>namespace</w:t>
      </w:r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std;</w:t>
      </w:r>
    </w:p>
    <w:p w:rsidR="00536186" w:rsidRPr="00536186" w:rsidRDefault="00536186" w:rsidP="0053618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</w:p>
    <w:p w:rsidR="00536186" w:rsidRPr="00536186" w:rsidRDefault="00536186" w:rsidP="0053618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536186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>class</w:t>
      </w:r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</w:t>
      </w:r>
      <w:r w:rsidRPr="00536186">
        <w:rPr>
          <w:rFonts w:ascii="Consolas" w:eastAsia="Times New Roman" w:hAnsi="Consolas" w:cs="Times New Roman"/>
          <w:color w:val="2B91AF"/>
          <w:sz w:val="21"/>
          <w:szCs w:val="21"/>
          <w:lang w:val="en-MY" w:eastAsia="en-MY"/>
        </w:rPr>
        <w:t>Employee</w:t>
      </w:r>
    </w:p>
    <w:p w:rsidR="00536186" w:rsidRPr="00536186" w:rsidRDefault="00536186" w:rsidP="0053618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{</w:t>
      </w:r>
    </w:p>
    <w:p w:rsidR="00536186" w:rsidRPr="00536186" w:rsidRDefault="00536186" w:rsidP="0053618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536186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>private:</w:t>
      </w:r>
    </w:p>
    <w:p w:rsidR="00536186" w:rsidRPr="00536186" w:rsidRDefault="00536186" w:rsidP="0053618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</w:t>
      </w:r>
      <w:r w:rsidRPr="00536186">
        <w:rPr>
          <w:rFonts w:ascii="Consolas" w:eastAsia="Times New Roman" w:hAnsi="Consolas" w:cs="Times New Roman"/>
          <w:color w:val="2B91AF"/>
          <w:sz w:val="21"/>
          <w:szCs w:val="21"/>
          <w:lang w:val="en-MY" w:eastAsia="en-MY"/>
        </w:rPr>
        <w:t>string</w:t>
      </w:r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name;</w:t>
      </w:r>
    </w:p>
    <w:p w:rsidR="00536186" w:rsidRPr="00536186" w:rsidRDefault="00536186" w:rsidP="0053618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</w:t>
      </w:r>
      <w:r w:rsidRPr="00536186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>double</w:t>
      </w:r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salary;</w:t>
      </w:r>
    </w:p>
    <w:p w:rsidR="00536186" w:rsidRPr="00536186" w:rsidRDefault="00536186" w:rsidP="0053618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</w:p>
    <w:p w:rsidR="00536186" w:rsidRPr="00536186" w:rsidRDefault="00536186" w:rsidP="0053618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536186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>public:</w:t>
      </w:r>
    </w:p>
    <w:p w:rsidR="00536186" w:rsidRPr="00536186" w:rsidRDefault="00536186" w:rsidP="0053618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</w:t>
      </w:r>
      <w:proofErr w:type="gramStart"/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Employee(</w:t>
      </w:r>
      <w:proofErr w:type="gramEnd"/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) {}</w:t>
      </w:r>
    </w:p>
    <w:p w:rsidR="00536186" w:rsidRPr="00536186" w:rsidRDefault="00536186" w:rsidP="0053618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</w:t>
      </w:r>
      <w:proofErr w:type="gramStart"/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Employee(</w:t>
      </w:r>
      <w:proofErr w:type="gramEnd"/>
      <w:r w:rsidRPr="00536186">
        <w:rPr>
          <w:rFonts w:ascii="Consolas" w:eastAsia="Times New Roman" w:hAnsi="Consolas" w:cs="Times New Roman"/>
          <w:color w:val="2B91AF"/>
          <w:sz w:val="21"/>
          <w:szCs w:val="21"/>
          <w:lang w:val="en-MY" w:eastAsia="en-MY"/>
        </w:rPr>
        <w:t>string</w:t>
      </w:r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</w:t>
      </w:r>
      <w:r w:rsidRPr="00536186">
        <w:rPr>
          <w:rFonts w:ascii="Consolas" w:eastAsia="Times New Roman" w:hAnsi="Consolas" w:cs="Times New Roman"/>
          <w:color w:val="808080"/>
          <w:sz w:val="21"/>
          <w:szCs w:val="21"/>
          <w:lang w:val="en-MY" w:eastAsia="en-MY"/>
        </w:rPr>
        <w:t>name</w:t>
      </w:r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, </w:t>
      </w:r>
      <w:r w:rsidRPr="00536186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>double</w:t>
      </w:r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</w:t>
      </w:r>
      <w:proofErr w:type="spellStart"/>
      <w:r w:rsidRPr="00536186">
        <w:rPr>
          <w:rFonts w:ascii="Consolas" w:eastAsia="Times New Roman" w:hAnsi="Consolas" w:cs="Times New Roman"/>
          <w:color w:val="808080"/>
          <w:sz w:val="21"/>
          <w:szCs w:val="21"/>
          <w:lang w:val="en-MY" w:eastAsia="en-MY"/>
        </w:rPr>
        <w:t>a_salary</w:t>
      </w:r>
      <w:proofErr w:type="spellEnd"/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)</w:t>
      </w:r>
    </w:p>
    <w:p w:rsidR="00536186" w:rsidRPr="00536186" w:rsidRDefault="00536186" w:rsidP="0053618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    {</w:t>
      </w:r>
    </w:p>
    <w:p w:rsidR="00536186" w:rsidRPr="00536186" w:rsidRDefault="00536186" w:rsidP="0053618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    </w:t>
      </w:r>
      <w:r w:rsidRPr="00536186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>this</w:t>
      </w:r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-&gt;name </w:t>
      </w:r>
      <w:r w:rsidRPr="00536186">
        <w:rPr>
          <w:rFonts w:ascii="Consolas" w:eastAsia="Times New Roman" w:hAnsi="Consolas" w:cs="Times New Roman"/>
          <w:color w:val="008080"/>
          <w:sz w:val="21"/>
          <w:szCs w:val="21"/>
          <w:lang w:val="en-MY" w:eastAsia="en-MY"/>
        </w:rPr>
        <w:t>=</w:t>
      </w:r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</w:t>
      </w:r>
      <w:r w:rsidRPr="00536186">
        <w:rPr>
          <w:rFonts w:ascii="Consolas" w:eastAsia="Times New Roman" w:hAnsi="Consolas" w:cs="Times New Roman"/>
          <w:color w:val="808080"/>
          <w:sz w:val="21"/>
          <w:szCs w:val="21"/>
          <w:lang w:val="en-MY" w:eastAsia="en-MY"/>
        </w:rPr>
        <w:t>name</w:t>
      </w:r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;</w:t>
      </w:r>
    </w:p>
    <w:p w:rsidR="00536186" w:rsidRPr="00536186" w:rsidRDefault="00536186" w:rsidP="0053618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    salary = </w:t>
      </w:r>
      <w:proofErr w:type="spellStart"/>
      <w:r w:rsidRPr="00536186">
        <w:rPr>
          <w:rFonts w:ascii="Consolas" w:eastAsia="Times New Roman" w:hAnsi="Consolas" w:cs="Times New Roman"/>
          <w:color w:val="808080"/>
          <w:sz w:val="21"/>
          <w:szCs w:val="21"/>
          <w:lang w:val="en-MY" w:eastAsia="en-MY"/>
        </w:rPr>
        <w:t>a_salary</w:t>
      </w:r>
      <w:proofErr w:type="spellEnd"/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;</w:t>
      </w:r>
    </w:p>
    <w:p w:rsidR="00536186" w:rsidRPr="00536186" w:rsidRDefault="00536186" w:rsidP="0053618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    }</w:t>
      </w:r>
    </w:p>
    <w:p w:rsidR="00536186" w:rsidRPr="00536186" w:rsidRDefault="00536186" w:rsidP="0053618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</w:p>
    <w:p w:rsidR="00536186" w:rsidRPr="00536186" w:rsidRDefault="00536186" w:rsidP="0053618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</w:t>
      </w:r>
      <w:r w:rsidRPr="00536186">
        <w:rPr>
          <w:rFonts w:ascii="Consolas" w:eastAsia="Times New Roman" w:hAnsi="Consolas" w:cs="Times New Roman"/>
          <w:color w:val="2B91AF"/>
          <w:sz w:val="21"/>
          <w:szCs w:val="21"/>
          <w:lang w:val="en-MY" w:eastAsia="en-MY"/>
        </w:rPr>
        <w:t>string</w:t>
      </w:r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</w:t>
      </w:r>
      <w:proofErr w:type="spellStart"/>
      <w:proofErr w:type="gramStart"/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getName</w:t>
      </w:r>
      <w:proofErr w:type="spellEnd"/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(</w:t>
      </w:r>
      <w:proofErr w:type="gramEnd"/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);</w:t>
      </w:r>
    </w:p>
    <w:p w:rsidR="00536186" w:rsidRPr="00536186" w:rsidRDefault="00536186" w:rsidP="0053618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</w:t>
      </w:r>
      <w:r w:rsidRPr="00536186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>void</w:t>
      </w:r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</w:t>
      </w:r>
      <w:proofErr w:type="spellStart"/>
      <w:proofErr w:type="gramStart"/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setName</w:t>
      </w:r>
      <w:proofErr w:type="spellEnd"/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(</w:t>
      </w:r>
      <w:proofErr w:type="gramEnd"/>
      <w:r w:rsidRPr="00536186">
        <w:rPr>
          <w:rFonts w:ascii="Consolas" w:eastAsia="Times New Roman" w:hAnsi="Consolas" w:cs="Times New Roman"/>
          <w:color w:val="2B91AF"/>
          <w:sz w:val="21"/>
          <w:szCs w:val="21"/>
          <w:lang w:val="en-MY" w:eastAsia="en-MY"/>
        </w:rPr>
        <w:t>string</w:t>
      </w:r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</w:t>
      </w:r>
      <w:proofErr w:type="spellStart"/>
      <w:r w:rsidRPr="00536186">
        <w:rPr>
          <w:rFonts w:ascii="Consolas" w:eastAsia="Times New Roman" w:hAnsi="Consolas" w:cs="Times New Roman"/>
          <w:color w:val="808080"/>
          <w:sz w:val="21"/>
          <w:szCs w:val="21"/>
          <w:lang w:val="en-MY" w:eastAsia="en-MY"/>
        </w:rPr>
        <w:t>a_name</w:t>
      </w:r>
      <w:proofErr w:type="spellEnd"/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);</w:t>
      </w:r>
    </w:p>
    <w:p w:rsidR="00536186" w:rsidRPr="00536186" w:rsidRDefault="00536186" w:rsidP="0053618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</w:t>
      </w:r>
      <w:r w:rsidRPr="00536186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>double</w:t>
      </w:r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</w:t>
      </w:r>
      <w:proofErr w:type="spellStart"/>
      <w:proofErr w:type="gramStart"/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getSalary</w:t>
      </w:r>
      <w:proofErr w:type="spellEnd"/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(</w:t>
      </w:r>
      <w:proofErr w:type="gramEnd"/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);</w:t>
      </w:r>
    </w:p>
    <w:p w:rsidR="00536186" w:rsidRPr="00536186" w:rsidRDefault="00536186" w:rsidP="0053618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</w:t>
      </w:r>
      <w:r w:rsidRPr="00536186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>void</w:t>
      </w:r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</w:t>
      </w:r>
      <w:proofErr w:type="spellStart"/>
      <w:proofErr w:type="gramStart"/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setSalary</w:t>
      </w:r>
      <w:proofErr w:type="spellEnd"/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(</w:t>
      </w:r>
      <w:proofErr w:type="gramEnd"/>
      <w:r w:rsidRPr="00536186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>double</w:t>
      </w:r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</w:t>
      </w:r>
      <w:proofErr w:type="spellStart"/>
      <w:r w:rsidRPr="00536186">
        <w:rPr>
          <w:rFonts w:ascii="Consolas" w:eastAsia="Times New Roman" w:hAnsi="Consolas" w:cs="Times New Roman"/>
          <w:color w:val="808080"/>
          <w:sz w:val="21"/>
          <w:szCs w:val="21"/>
          <w:lang w:val="en-MY" w:eastAsia="en-MY"/>
        </w:rPr>
        <w:t>a_salary</w:t>
      </w:r>
      <w:proofErr w:type="spellEnd"/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);</w:t>
      </w:r>
    </w:p>
    <w:p w:rsidR="00536186" w:rsidRPr="00536186" w:rsidRDefault="00536186" w:rsidP="0053618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</w:t>
      </w:r>
      <w:r w:rsidRPr="00536186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>void</w:t>
      </w:r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</w:t>
      </w:r>
      <w:proofErr w:type="spellStart"/>
      <w:proofErr w:type="gramStart"/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displayStaffInformation</w:t>
      </w:r>
      <w:proofErr w:type="spellEnd"/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(</w:t>
      </w:r>
      <w:proofErr w:type="gramEnd"/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);</w:t>
      </w:r>
    </w:p>
    <w:p w:rsidR="00536186" w:rsidRPr="00536186" w:rsidRDefault="00536186" w:rsidP="0053618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</w:t>
      </w:r>
      <w:r w:rsidRPr="00536186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>void</w:t>
      </w:r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</w:t>
      </w:r>
      <w:proofErr w:type="spellStart"/>
      <w:proofErr w:type="gramStart"/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incrementSalary</w:t>
      </w:r>
      <w:proofErr w:type="spellEnd"/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(</w:t>
      </w:r>
      <w:proofErr w:type="gramEnd"/>
      <w:r w:rsidRPr="00536186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>float</w:t>
      </w:r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</w:t>
      </w:r>
      <w:r w:rsidRPr="00536186">
        <w:rPr>
          <w:rFonts w:ascii="Consolas" w:eastAsia="Times New Roman" w:hAnsi="Consolas" w:cs="Times New Roman"/>
          <w:color w:val="808080"/>
          <w:sz w:val="21"/>
          <w:szCs w:val="21"/>
          <w:lang w:val="en-MY" w:eastAsia="en-MY"/>
        </w:rPr>
        <w:t>rate</w:t>
      </w:r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);</w:t>
      </w:r>
    </w:p>
    <w:p w:rsidR="00536186" w:rsidRPr="00536186" w:rsidRDefault="00536186" w:rsidP="0053618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};</w:t>
      </w:r>
    </w:p>
    <w:p w:rsidR="00536186" w:rsidRDefault="00536186">
      <w:pPr>
        <w:rPr>
          <w:lang w:val="en-MY"/>
        </w:rPr>
      </w:pPr>
    </w:p>
    <w:p w:rsidR="00536186" w:rsidRDefault="00536186">
      <w:pPr>
        <w:rPr>
          <w:lang w:val="en-MY"/>
        </w:rPr>
      </w:pPr>
    </w:p>
    <w:p w:rsidR="00536186" w:rsidRDefault="00536186">
      <w:pPr>
        <w:rPr>
          <w:lang w:val="en-MY"/>
        </w:rPr>
      </w:pPr>
    </w:p>
    <w:p w:rsidR="00536186" w:rsidRDefault="00536186">
      <w:pPr>
        <w:rPr>
          <w:lang w:val="en-MY"/>
        </w:rPr>
      </w:pPr>
    </w:p>
    <w:p w:rsidR="00536186" w:rsidRDefault="00536186">
      <w:pPr>
        <w:rPr>
          <w:lang w:val="en-MY"/>
        </w:rPr>
      </w:pPr>
    </w:p>
    <w:p w:rsidR="00536186" w:rsidRDefault="00536186">
      <w:pPr>
        <w:rPr>
          <w:lang w:val="en-MY"/>
        </w:rPr>
      </w:pPr>
    </w:p>
    <w:p w:rsidR="00536186" w:rsidRDefault="00536186">
      <w:pPr>
        <w:rPr>
          <w:lang w:val="en-MY"/>
        </w:rPr>
      </w:pPr>
    </w:p>
    <w:p w:rsidR="00536186" w:rsidRPr="00536186" w:rsidRDefault="00536186" w:rsidP="0053618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536186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lastRenderedPageBreak/>
        <w:t>int</w:t>
      </w:r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</w:t>
      </w:r>
      <w:proofErr w:type="gramStart"/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main(</w:t>
      </w:r>
      <w:proofErr w:type="gramEnd"/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)</w:t>
      </w:r>
    </w:p>
    <w:p w:rsidR="00536186" w:rsidRPr="00536186" w:rsidRDefault="00536186" w:rsidP="0053618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{</w:t>
      </w:r>
    </w:p>
    <w:p w:rsidR="00536186" w:rsidRPr="00536186" w:rsidRDefault="00536186" w:rsidP="0053618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536186">
        <w:rPr>
          <w:rFonts w:ascii="Consolas" w:eastAsia="Times New Roman" w:hAnsi="Consolas" w:cs="Times New Roman"/>
          <w:color w:val="008000"/>
          <w:sz w:val="21"/>
          <w:szCs w:val="21"/>
          <w:lang w:val="en-MY" w:eastAsia="en-MY"/>
        </w:rPr>
        <w:t>    // testing only</w:t>
      </w:r>
    </w:p>
    <w:p w:rsidR="00536186" w:rsidRPr="00536186" w:rsidRDefault="00536186" w:rsidP="0053618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</w:t>
      </w:r>
      <w:r w:rsidRPr="00536186">
        <w:rPr>
          <w:rFonts w:ascii="Consolas" w:eastAsia="Times New Roman" w:hAnsi="Consolas" w:cs="Times New Roman"/>
          <w:color w:val="2B91AF"/>
          <w:sz w:val="21"/>
          <w:szCs w:val="21"/>
          <w:lang w:val="en-MY" w:eastAsia="en-MY"/>
        </w:rPr>
        <w:t>Employee</w:t>
      </w:r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e1(</w:t>
      </w:r>
      <w:r w:rsidRPr="00536186">
        <w:rPr>
          <w:rFonts w:ascii="Consolas" w:eastAsia="Times New Roman" w:hAnsi="Consolas" w:cs="Times New Roman"/>
          <w:color w:val="A31515"/>
          <w:sz w:val="21"/>
          <w:szCs w:val="21"/>
          <w:lang w:val="en-MY" w:eastAsia="en-MY"/>
        </w:rPr>
        <w:t>"James"</w:t>
      </w:r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, </w:t>
      </w:r>
      <w:r w:rsidRPr="00536186">
        <w:rPr>
          <w:rFonts w:ascii="Consolas" w:eastAsia="Times New Roman" w:hAnsi="Consolas" w:cs="Times New Roman"/>
          <w:color w:val="098658"/>
          <w:sz w:val="21"/>
          <w:szCs w:val="21"/>
          <w:lang w:val="en-MY" w:eastAsia="en-MY"/>
        </w:rPr>
        <w:t>3000</w:t>
      </w:r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);</w:t>
      </w:r>
    </w:p>
    <w:p w:rsidR="00536186" w:rsidRPr="00536186" w:rsidRDefault="00536186" w:rsidP="0053618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</w:p>
    <w:p w:rsidR="00536186" w:rsidRPr="00536186" w:rsidRDefault="00536186" w:rsidP="0053618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536186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}</w:t>
      </w:r>
    </w:p>
    <w:p w:rsidR="00536186" w:rsidRDefault="00536186">
      <w:pPr>
        <w:pBdr>
          <w:bottom w:val="single" w:sz="6" w:space="1" w:color="auto"/>
        </w:pBdr>
        <w:rPr>
          <w:lang w:val="en-MY"/>
        </w:rPr>
      </w:pPr>
    </w:p>
    <w:p w:rsidR="00BF7A6A" w:rsidRDefault="00BF7A6A">
      <w:pPr>
        <w:pBdr>
          <w:bottom w:val="single" w:sz="6" w:space="1" w:color="auto"/>
        </w:pBdr>
        <w:rPr>
          <w:lang w:val="en-MY"/>
        </w:rPr>
      </w:pPr>
      <w:r>
        <w:rPr>
          <w:lang w:val="en-MY"/>
        </w:rPr>
        <w:t>Output</w:t>
      </w:r>
    </w:p>
    <w:p w:rsidR="00BF7A6A" w:rsidRDefault="00BF7A6A">
      <w:pPr>
        <w:pBdr>
          <w:bottom w:val="single" w:sz="6" w:space="1" w:color="auto"/>
        </w:pBdr>
        <w:rPr>
          <w:lang w:val="en-MY"/>
        </w:rPr>
      </w:pPr>
      <w:r w:rsidRPr="00BF7A6A">
        <w:rPr>
          <w:lang w:val="en-MY"/>
        </w:rPr>
        <w:drawing>
          <wp:inline distT="0" distB="0" distL="0" distR="0" wp14:anchorId="6B58E5EA" wp14:editId="627528CB">
            <wp:extent cx="1016052" cy="1035103"/>
            <wp:effectExtent l="0" t="0" r="0" b="0"/>
            <wp:docPr id="148916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681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16052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A6A" w:rsidRDefault="00BF7A6A">
      <w:pPr>
        <w:pBdr>
          <w:bottom w:val="single" w:sz="6" w:space="1" w:color="auto"/>
        </w:pBdr>
        <w:rPr>
          <w:lang w:val="en-MY"/>
        </w:rPr>
      </w:pPr>
    </w:p>
    <w:p w:rsidR="00F95A3F" w:rsidRDefault="00F95A3F">
      <w:pPr>
        <w:rPr>
          <w:lang w:val="en-MY"/>
        </w:rPr>
      </w:pPr>
    </w:p>
    <w:p w:rsidR="00F95A3F" w:rsidRDefault="00F95A3F">
      <w:pPr>
        <w:rPr>
          <w:lang w:val="en-MY"/>
        </w:rPr>
      </w:pPr>
      <w:r>
        <w:rPr>
          <w:lang w:val="en-MY"/>
        </w:rPr>
        <w:t>Q3) Another hint</w:t>
      </w:r>
    </w:p>
    <w:p w:rsidR="00F95A3F" w:rsidRDefault="00F95A3F">
      <w:pPr>
        <w:rPr>
          <w:lang w:val="en-MY"/>
        </w:rPr>
      </w:pP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808080"/>
          <w:sz w:val="21"/>
          <w:szCs w:val="21"/>
          <w:lang w:val="en-MY" w:eastAsia="en-MY"/>
        </w:rPr>
        <w:t>#include</w:t>
      </w:r>
      <w:r w:rsidRPr="00F95A3F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 xml:space="preserve"> </w:t>
      </w:r>
      <w:r w:rsidRPr="00F95A3F">
        <w:rPr>
          <w:rFonts w:ascii="Consolas" w:eastAsia="Times New Roman" w:hAnsi="Consolas" w:cs="Times New Roman"/>
          <w:color w:val="A31515"/>
          <w:sz w:val="21"/>
          <w:szCs w:val="21"/>
          <w:lang w:val="en-MY" w:eastAsia="en-MY"/>
        </w:rPr>
        <w:t>&lt;iostream&gt;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808080"/>
          <w:sz w:val="21"/>
          <w:szCs w:val="21"/>
          <w:lang w:val="en-MY" w:eastAsia="en-MY"/>
        </w:rPr>
        <w:t>#include</w:t>
      </w:r>
      <w:r w:rsidRPr="00F95A3F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 xml:space="preserve"> </w:t>
      </w:r>
      <w:r w:rsidRPr="00F95A3F">
        <w:rPr>
          <w:rFonts w:ascii="Consolas" w:eastAsia="Times New Roman" w:hAnsi="Consolas" w:cs="Times New Roman"/>
          <w:color w:val="A31515"/>
          <w:sz w:val="21"/>
          <w:szCs w:val="21"/>
          <w:lang w:val="en-MY" w:eastAsia="en-MY"/>
        </w:rPr>
        <w:t>&lt;</w:t>
      </w:r>
      <w:proofErr w:type="spellStart"/>
      <w:r w:rsidRPr="00F95A3F">
        <w:rPr>
          <w:rFonts w:ascii="Consolas" w:eastAsia="Times New Roman" w:hAnsi="Consolas" w:cs="Times New Roman"/>
          <w:color w:val="A31515"/>
          <w:sz w:val="21"/>
          <w:szCs w:val="21"/>
          <w:lang w:val="en-MY" w:eastAsia="en-MY"/>
        </w:rPr>
        <w:t>fstream</w:t>
      </w:r>
      <w:proofErr w:type="spellEnd"/>
      <w:r w:rsidRPr="00F95A3F">
        <w:rPr>
          <w:rFonts w:ascii="Consolas" w:eastAsia="Times New Roman" w:hAnsi="Consolas" w:cs="Times New Roman"/>
          <w:color w:val="A31515"/>
          <w:sz w:val="21"/>
          <w:szCs w:val="21"/>
          <w:lang w:val="en-MY" w:eastAsia="en-MY"/>
        </w:rPr>
        <w:t>&gt;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808080"/>
          <w:sz w:val="21"/>
          <w:szCs w:val="21"/>
          <w:lang w:val="en-MY" w:eastAsia="en-MY"/>
        </w:rPr>
        <w:t>#include</w:t>
      </w:r>
      <w:r w:rsidRPr="00F95A3F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 xml:space="preserve"> </w:t>
      </w:r>
      <w:r w:rsidRPr="00F95A3F">
        <w:rPr>
          <w:rFonts w:ascii="Consolas" w:eastAsia="Times New Roman" w:hAnsi="Consolas" w:cs="Times New Roman"/>
          <w:color w:val="A31515"/>
          <w:sz w:val="21"/>
          <w:szCs w:val="21"/>
          <w:lang w:val="en-MY" w:eastAsia="en-MY"/>
        </w:rPr>
        <w:t>&lt;string&gt;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>using</w:t>
      </w: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</w:t>
      </w:r>
      <w:r w:rsidRPr="00F95A3F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>namespace</w:t>
      </w: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std;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>class</w:t>
      </w: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</w:t>
      </w:r>
      <w:r w:rsidRPr="00F95A3F">
        <w:rPr>
          <w:rFonts w:ascii="Consolas" w:eastAsia="Times New Roman" w:hAnsi="Consolas" w:cs="Times New Roman"/>
          <w:color w:val="2B91AF"/>
          <w:sz w:val="21"/>
          <w:szCs w:val="21"/>
          <w:lang w:val="en-MY" w:eastAsia="en-MY"/>
        </w:rPr>
        <w:t>Employee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{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>private: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</w:t>
      </w:r>
      <w:r w:rsidRPr="00F95A3F">
        <w:rPr>
          <w:rFonts w:ascii="Consolas" w:eastAsia="Times New Roman" w:hAnsi="Consolas" w:cs="Times New Roman"/>
          <w:color w:val="2B91AF"/>
          <w:sz w:val="21"/>
          <w:szCs w:val="21"/>
          <w:lang w:val="en-MY" w:eastAsia="en-MY"/>
        </w:rPr>
        <w:t>string</w:t>
      </w: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name;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</w:t>
      </w:r>
      <w:r w:rsidRPr="00F95A3F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>double</w:t>
      </w: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salary;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>public: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</w:t>
      </w:r>
      <w:proofErr w:type="gramStart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Employee(</w:t>
      </w:r>
      <w:proofErr w:type="gramEnd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) {}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</w:t>
      </w:r>
      <w:proofErr w:type="gramStart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Employee(</w:t>
      </w:r>
      <w:proofErr w:type="gramEnd"/>
      <w:r w:rsidRPr="00F95A3F">
        <w:rPr>
          <w:rFonts w:ascii="Consolas" w:eastAsia="Times New Roman" w:hAnsi="Consolas" w:cs="Times New Roman"/>
          <w:color w:val="2B91AF"/>
          <w:sz w:val="21"/>
          <w:szCs w:val="21"/>
          <w:lang w:val="en-MY" w:eastAsia="en-MY"/>
        </w:rPr>
        <w:t>string</w:t>
      </w: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</w:t>
      </w:r>
      <w:r w:rsidRPr="00F95A3F">
        <w:rPr>
          <w:rFonts w:ascii="Consolas" w:eastAsia="Times New Roman" w:hAnsi="Consolas" w:cs="Times New Roman"/>
          <w:color w:val="808080"/>
          <w:sz w:val="21"/>
          <w:szCs w:val="21"/>
          <w:lang w:val="en-MY" w:eastAsia="en-MY"/>
        </w:rPr>
        <w:t>name</w:t>
      </w: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, </w:t>
      </w:r>
      <w:r w:rsidRPr="00F95A3F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>double</w:t>
      </w: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</w:t>
      </w:r>
      <w:proofErr w:type="spellStart"/>
      <w:r w:rsidRPr="00F95A3F">
        <w:rPr>
          <w:rFonts w:ascii="Consolas" w:eastAsia="Times New Roman" w:hAnsi="Consolas" w:cs="Times New Roman"/>
          <w:color w:val="808080"/>
          <w:sz w:val="21"/>
          <w:szCs w:val="21"/>
          <w:lang w:val="en-MY" w:eastAsia="en-MY"/>
        </w:rPr>
        <w:t>a_salary</w:t>
      </w:r>
      <w:proofErr w:type="spellEnd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)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    {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    </w:t>
      </w:r>
      <w:r w:rsidRPr="00F95A3F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>this</w:t>
      </w: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-&gt;name </w:t>
      </w:r>
      <w:r w:rsidRPr="00F95A3F">
        <w:rPr>
          <w:rFonts w:ascii="Consolas" w:eastAsia="Times New Roman" w:hAnsi="Consolas" w:cs="Times New Roman"/>
          <w:color w:val="008080"/>
          <w:sz w:val="21"/>
          <w:szCs w:val="21"/>
          <w:lang w:val="en-MY" w:eastAsia="en-MY"/>
        </w:rPr>
        <w:t>=</w:t>
      </w: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</w:t>
      </w:r>
      <w:r w:rsidRPr="00F95A3F">
        <w:rPr>
          <w:rFonts w:ascii="Consolas" w:eastAsia="Times New Roman" w:hAnsi="Consolas" w:cs="Times New Roman"/>
          <w:color w:val="808080"/>
          <w:sz w:val="21"/>
          <w:szCs w:val="21"/>
          <w:lang w:val="en-MY" w:eastAsia="en-MY"/>
        </w:rPr>
        <w:t>name</w:t>
      </w: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;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    salary = </w:t>
      </w:r>
      <w:proofErr w:type="spellStart"/>
      <w:r w:rsidRPr="00F95A3F">
        <w:rPr>
          <w:rFonts w:ascii="Consolas" w:eastAsia="Times New Roman" w:hAnsi="Consolas" w:cs="Times New Roman"/>
          <w:color w:val="808080"/>
          <w:sz w:val="21"/>
          <w:szCs w:val="21"/>
          <w:lang w:val="en-MY" w:eastAsia="en-MY"/>
        </w:rPr>
        <w:t>a_salary</w:t>
      </w:r>
      <w:proofErr w:type="spellEnd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;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    }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</w:t>
      </w:r>
      <w:r w:rsidRPr="00F95A3F">
        <w:rPr>
          <w:rFonts w:ascii="Consolas" w:eastAsia="Times New Roman" w:hAnsi="Consolas" w:cs="Times New Roman"/>
          <w:color w:val="2B91AF"/>
          <w:sz w:val="21"/>
          <w:szCs w:val="21"/>
          <w:lang w:val="en-MY" w:eastAsia="en-MY"/>
        </w:rPr>
        <w:t>string</w:t>
      </w: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</w:t>
      </w:r>
      <w:proofErr w:type="spellStart"/>
      <w:proofErr w:type="gramStart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getName</w:t>
      </w:r>
      <w:proofErr w:type="spellEnd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(</w:t>
      </w:r>
      <w:proofErr w:type="gramEnd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)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    {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    </w:t>
      </w:r>
      <w:r w:rsidRPr="00F95A3F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>return</w:t>
      </w: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name;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    }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</w:t>
      </w:r>
      <w:r w:rsidRPr="00F95A3F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>void</w:t>
      </w: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</w:t>
      </w:r>
      <w:proofErr w:type="spellStart"/>
      <w:proofErr w:type="gramStart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setName</w:t>
      </w:r>
      <w:proofErr w:type="spellEnd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(</w:t>
      </w:r>
      <w:proofErr w:type="gramEnd"/>
      <w:r w:rsidRPr="00F95A3F">
        <w:rPr>
          <w:rFonts w:ascii="Consolas" w:eastAsia="Times New Roman" w:hAnsi="Consolas" w:cs="Times New Roman"/>
          <w:color w:val="2B91AF"/>
          <w:sz w:val="21"/>
          <w:szCs w:val="21"/>
          <w:lang w:val="en-MY" w:eastAsia="en-MY"/>
        </w:rPr>
        <w:t>string</w:t>
      </w: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</w:t>
      </w:r>
      <w:proofErr w:type="spellStart"/>
      <w:r w:rsidRPr="00F95A3F">
        <w:rPr>
          <w:rFonts w:ascii="Consolas" w:eastAsia="Times New Roman" w:hAnsi="Consolas" w:cs="Times New Roman"/>
          <w:color w:val="808080"/>
          <w:sz w:val="21"/>
          <w:szCs w:val="21"/>
          <w:lang w:val="en-MY" w:eastAsia="en-MY"/>
        </w:rPr>
        <w:t>a_name</w:t>
      </w:r>
      <w:proofErr w:type="spellEnd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)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    {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    name </w:t>
      </w:r>
      <w:r w:rsidRPr="00F95A3F">
        <w:rPr>
          <w:rFonts w:ascii="Consolas" w:eastAsia="Times New Roman" w:hAnsi="Consolas" w:cs="Times New Roman"/>
          <w:color w:val="008080"/>
          <w:sz w:val="21"/>
          <w:szCs w:val="21"/>
          <w:lang w:val="en-MY" w:eastAsia="en-MY"/>
        </w:rPr>
        <w:t>=</w:t>
      </w: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</w:t>
      </w:r>
      <w:proofErr w:type="spellStart"/>
      <w:r w:rsidRPr="00F95A3F">
        <w:rPr>
          <w:rFonts w:ascii="Consolas" w:eastAsia="Times New Roman" w:hAnsi="Consolas" w:cs="Times New Roman"/>
          <w:color w:val="808080"/>
          <w:sz w:val="21"/>
          <w:szCs w:val="21"/>
          <w:lang w:val="en-MY" w:eastAsia="en-MY"/>
        </w:rPr>
        <w:t>a_name</w:t>
      </w:r>
      <w:proofErr w:type="spellEnd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;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    }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</w:t>
      </w:r>
      <w:r w:rsidRPr="00F95A3F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>double</w:t>
      </w: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</w:t>
      </w:r>
      <w:proofErr w:type="spellStart"/>
      <w:proofErr w:type="gramStart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getSalary</w:t>
      </w:r>
      <w:proofErr w:type="spellEnd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(</w:t>
      </w:r>
      <w:proofErr w:type="gramEnd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)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lastRenderedPageBreak/>
        <w:t>    {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    </w:t>
      </w:r>
      <w:r w:rsidRPr="00F95A3F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>return</w:t>
      </w: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salary;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    }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</w:t>
      </w:r>
      <w:r w:rsidRPr="00F95A3F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>void</w:t>
      </w: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</w:t>
      </w:r>
      <w:proofErr w:type="spellStart"/>
      <w:proofErr w:type="gramStart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setSalary</w:t>
      </w:r>
      <w:proofErr w:type="spellEnd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(</w:t>
      </w:r>
      <w:proofErr w:type="gramEnd"/>
      <w:r w:rsidRPr="00F95A3F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>double</w:t>
      </w: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</w:t>
      </w:r>
      <w:proofErr w:type="spellStart"/>
      <w:r w:rsidRPr="00F95A3F">
        <w:rPr>
          <w:rFonts w:ascii="Consolas" w:eastAsia="Times New Roman" w:hAnsi="Consolas" w:cs="Times New Roman"/>
          <w:color w:val="808080"/>
          <w:sz w:val="21"/>
          <w:szCs w:val="21"/>
          <w:lang w:val="en-MY" w:eastAsia="en-MY"/>
        </w:rPr>
        <w:t>a_salary</w:t>
      </w:r>
      <w:proofErr w:type="spellEnd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);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</w:t>
      </w:r>
      <w:r w:rsidRPr="00F95A3F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>void</w:t>
      </w: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</w:t>
      </w:r>
      <w:proofErr w:type="spellStart"/>
      <w:proofErr w:type="gramStart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displayStaffInformation</w:t>
      </w:r>
      <w:proofErr w:type="spellEnd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(</w:t>
      </w:r>
      <w:proofErr w:type="gramEnd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);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</w:t>
      </w:r>
      <w:r w:rsidRPr="00F95A3F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>void</w:t>
      </w: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</w:t>
      </w:r>
      <w:proofErr w:type="spellStart"/>
      <w:proofErr w:type="gramStart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incrementSalary</w:t>
      </w:r>
      <w:proofErr w:type="spellEnd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(</w:t>
      </w:r>
      <w:proofErr w:type="gramEnd"/>
      <w:r w:rsidRPr="00F95A3F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>float</w:t>
      </w: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</w:t>
      </w:r>
      <w:r w:rsidRPr="00F95A3F">
        <w:rPr>
          <w:rFonts w:ascii="Consolas" w:eastAsia="Times New Roman" w:hAnsi="Consolas" w:cs="Times New Roman"/>
          <w:color w:val="808080"/>
          <w:sz w:val="21"/>
          <w:szCs w:val="21"/>
          <w:lang w:val="en-MY" w:eastAsia="en-MY"/>
        </w:rPr>
        <w:t>rate</w:t>
      </w: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);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};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>class</w:t>
      </w: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</w:t>
      </w:r>
      <w:r w:rsidRPr="00F95A3F">
        <w:rPr>
          <w:rFonts w:ascii="Consolas" w:eastAsia="Times New Roman" w:hAnsi="Consolas" w:cs="Times New Roman"/>
          <w:color w:val="2B91AF"/>
          <w:sz w:val="21"/>
          <w:szCs w:val="21"/>
          <w:lang w:val="en-MY" w:eastAsia="en-MY"/>
        </w:rPr>
        <w:t>Company</w:t>
      </w: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{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>private: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</w:t>
      </w:r>
      <w:r w:rsidRPr="00F95A3F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>int</w:t>
      </w: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</w:t>
      </w:r>
      <w:proofErr w:type="spellStart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numberOfStaff</w:t>
      </w:r>
      <w:proofErr w:type="spellEnd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;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</w:t>
      </w:r>
      <w:r w:rsidRPr="00F95A3F">
        <w:rPr>
          <w:rFonts w:ascii="Consolas" w:eastAsia="Times New Roman" w:hAnsi="Consolas" w:cs="Times New Roman"/>
          <w:color w:val="2B91AF"/>
          <w:sz w:val="21"/>
          <w:szCs w:val="21"/>
          <w:lang w:val="en-MY" w:eastAsia="en-MY"/>
        </w:rPr>
        <w:t>Employee</w:t>
      </w: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* </w:t>
      </w:r>
      <w:proofErr w:type="spellStart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staffList</w:t>
      </w:r>
      <w:proofErr w:type="spellEnd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;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>public: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</w:t>
      </w:r>
      <w:r w:rsidRPr="00F95A3F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>void</w:t>
      </w: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</w:t>
      </w:r>
      <w:proofErr w:type="spellStart"/>
      <w:proofErr w:type="gramStart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getDataFromFile</w:t>
      </w:r>
      <w:proofErr w:type="spellEnd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(</w:t>
      </w:r>
      <w:proofErr w:type="gramEnd"/>
      <w:r w:rsidRPr="00F95A3F">
        <w:rPr>
          <w:rFonts w:ascii="Consolas" w:eastAsia="Times New Roman" w:hAnsi="Consolas" w:cs="Times New Roman"/>
          <w:color w:val="2B91AF"/>
          <w:sz w:val="21"/>
          <w:szCs w:val="21"/>
          <w:lang w:val="en-MY" w:eastAsia="en-MY"/>
        </w:rPr>
        <w:t>string</w:t>
      </w: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</w:t>
      </w:r>
      <w:r w:rsidRPr="00F95A3F">
        <w:rPr>
          <w:rFonts w:ascii="Consolas" w:eastAsia="Times New Roman" w:hAnsi="Consolas" w:cs="Times New Roman"/>
          <w:color w:val="808080"/>
          <w:sz w:val="21"/>
          <w:szCs w:val="21"/>
          <w:lang w:val="en-MY" w:eastAsia="en-MY"/>
        </w:rPr>
        <w:t>filename</w:t>
      </w: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)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    {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    </w:t>
      </w:r>
      <w:proofErr w:type="spellStart"/>
      <w:r w:rsidRPr="00F95A3F">
        <w:rPr>
          <w:rFonts w:ascii="Consolas" w:eastAsia="Times New Roman" w:hAnsi="Consolas" w:cs="Times New Roman"/>
          <w:color w:val="2B91AF"/>
          <w:sz w:val="21"/>
          <w:szCs w:val="21"/>
          <w:lang w:val="en-MY" w:eastAsia="en-MY"/>
        </w:rPr>
        <w:t>fstream</w:t>
      </w:r>
      <w:proofErr w:type="spellEnd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file(</w:t>
      </w:r>
      <w:r w:rsidRPr="00F95A3F">
        <w:rPr>
          <w:rFonts w:ascii="Consolas" w:eastAsia="Times New Roman" w:hAnsi="Consolas" w:cs="Times New Roman"/>
          <w:color w:val="808080"/>
          <w:sz w:val="21"/>
          <w:szCs w:val="21"/>
          <w:lang w:val="en-MY" w:eastAsia="en-MY"/>
        </w:rPr>
        <w:t>filename</w:t>
      </w: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);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    </w:t>
      </w:r>
      <w:r w:rsidRPr="00F95A3F">
        <w:rPr>
          <w:rFonts w:ascii="Consolas" w:eastAsia="Times New Roman" w:hAnsi="Consolas" w:cs="Times New Roman"/>
          <w:color w:val="2B91AF"/>
          <w:sz w:val="21"/>
          <w:szCs w:val="21"/>
          <w:lang w:val="en-MY" w:eastAsia="en-MY"/>
        </w:rPr>
        <w:t>string</w:t>
      </w: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str;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    </w:t>
      </w:r>
      <w:r w:rsidRPr="00F95A3F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>int</w:t>
      </w: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</w:t>
      </w:r>
      <w:proofErr w:type="spellStart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num</w:t>
      </w:r>
      <w:proofErr w:type="spellEnd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=</w:t>
      </w:r>
      <w:r w:rsidRPr="00F95A3F">
        <w:rPr>
          <w:rFonts w:ascii="Consolas" w:eastAsia="Times New Roman" w:hAnsi="Consolas" w:cs="Times New Roman"/>
          <w:color w:val="098658"/>
          <w:sz w:val="21"/>
          <w:szCs w:val="21"/>
          <w:lang w:val="en-MY" w:eastAsia="en-MY"/>
        </w:rPr>
        <w:t>0</w:t>
      </w: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;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    </w:t>
      </w:r>
      <w:r w:rsidRPr="00F95A3F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>while</w:t>
      </w: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(</w:t>
      </w:r>
      <w:proofErr w:type="spellStart"/>
      <w:proofErr w:type="gramStart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getline</w:t>
      </w:r>
      <w:proofErr w:type="spellEnd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(</w:t>
      </w:r>
      <w:proofErr w:type="gramEnd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file, str))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        {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        </w:t>
      </w:r>
      <w:proofErr w:type="spellStart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cout</w:t>
      </w:r>
      <w:proofErr w:type="spellEnd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</w:t>
      </w:r>
      <w:r w:rsidRPr="00F95A3F">
        <w:rPr>
          <w:rFonts w:ascii="Consolas" w:eastAsia="Times New Roman" w:hAnsi="Consolas" w:cs="Times New Roman"/>
          <w:color w:val="008080"/>
          <w:sz w:val="21"/>
          <w:szCs w:val="21"/>
          <w:lang w:val="en-MY" w:eastAsia="en-MY"/>
        </w:rPr>
        <w:t>&lt;&lt;</w:t>
      </w:r>
      <w:proofErr w:type="spellStart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endl</w:t>
      </w:r>
      <w:proofErr w:type="spellEnd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</w:t>
      </w:r>
      <w:r w:rsidRPr="00F95A3F">
        <w:rPr>
          <w:rFonts w:ascii="Consolas" w:eastAsia="Times New Roman" w:hAnsi="Consolas" w:cs="Times New Roman"/>
          <w:color w:val="008080"/>
          <w:sz w:val="21"/>
          <w:szCs w:val="21"/>
          <w:lang w:val="en-MY" w:eastAsia="en-MY"/>
        </w:rPr>
        <w:t>&lt;&lt;</w:t>
      </w: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str;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        </w:t>
      </w:r>
      <w:proofErr w:type="spellStart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num</w:t>
      </w:r>
      <w:proofErr w:type="spellEnd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=num+</w:t>
      </w:r>
      <w:r w:rsidRPr="00F95A3F">
        <w:rPr>
          <w:rFonts w:ascii="Consolas" w:eastAsia="Times New Roman" w:hAnsi="Consolas" w:cs="Times New Roman"/>
          <w:color w:val="098658"/>
          <w:sz w:val="21"/>
          <w:szCs w:val="21"/>
          <w:lang w:val="en-MY" w:eastAsia="en-MY"/>
        </w:rPr>
        <w:t>1</w:t>
      </w: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;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        }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    </w:t>
      </w:r>
      <w:proofErr w:type="spellStart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numberOfStaff</w:t>
      </w:r>
      <w:proofErr w:type="spellEnd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= </w:t>
      </w:r>
      <w:proofErr w:type="spellStart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num</w:t>
      </w:r>
      <w:proofErr w:type="spellEnd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;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    </w:t>
      </w:r>
      <w:proofErr w:type="spellStart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cout</w:t>
      </w:r>
      <w:proofErr w:type="spellEnd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</w:t>
      </w:r>
      <w:r w:rsidRPr="00F95A3F">
        <w:rPr>
          <w:rFonts w:ascii="Consolas" w:eastAsia="Times New Roman" w:hAnsi="Consolas" w:cs="Times New Roman"/>
          <w:color w:val="008080"/>
          <w:sz w:val="21"/>
          <w:szCs w:val="21"/>
          <w:lang w:val="en-MY" w:eastAsia="en-MY"/>
        </w:rPr>
        <w:t>&lt;&lt;</w:t>
      </w: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</w:t>
      </w:r>
      <w:r w:rsidRPr="00F95A3F">
        <w:rPr>
          <w:rFonts w:ascii="Consolas" w:eastAsia="Times New Roman" w:hAnsi="Consolas" w:cs="Times New Roman"/>
          <w:color w:val="A31515"/>
          <w:sz w:val="21"/>
          <w:szCs w:val="21"/>
          <w:lang w:val="en-MY" w:eastAsia="en-MY"/>
        </w:rPr>
        <w:t xml:space="preserve">"\n Number of staff = </w:t>
      </w:r>
      <w:proofErr w:type="gramStart"/>
      <w:r w:rsidRPr="00F95A3F">
        <w:rPr>
          <w:rFonts w:ascii="Consolas" w:eastAsia="Times New Roman" w:hAnsi="Consolas" w:cs="Times New Roman"/>
          <w:color w:val="A31515"/>
          <w:sz w:val="21"/>
          <w:szCs w:val="21"/>
          <w:lang w:val="en-MY" w:eastAsia="en-MY"/>
        </w:rPr>
        <w:t>"</w:t>
      </w: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 </w:t>
      </w:r>
      <w:r w:rsidRPr="00F95A3F">
        <w:rPr>
          <w:rFonts w:ascii="Consolas" w:eastAsia="Times New Roman" w:hAnsi="Consolas" w:cs="Times New Roman"/>
          <w:color w:val="008080"/>
          <w:sz w:val="21"/>
          <w:szCs w:val="21"/>
          <w:lang w:val="en-MY" w:eastAsia="en-MY"/>
        </w:rPr>
        <w:t>&lt;</w:t>
      </w:r>
      <w:proofErr w:type="gramEnd"/>
      <w:r w:rsidRPr="00F95A3F">
        <w:rPr>
          <w:rFonts w:ascii="Consolas" w:eastAsia="Times New Roman" w:hAnsi="Consolas" w:cs="Times New Roman"/>
          <w:color w:val="008080"/>
          <w:sz w:val="21"/>
          <w:szCs w:val="21"/>
          <w:lang w:val="en-MY" w:eastAsia="en-MY"/>
        </w:rPr>
        <w:t>&lt;</w:t>
      </w:r>
      <w:proofErr w:type="spellStart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numberOfStaff</w:t>
      </w:r>
      <w:proofErr w:type="spellEnd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;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    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    </w:t>
      </w:r>
      <w:proofErr w:type="spellStart"/>
      <w:proofErr w:type="gramStart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file.close</w:t>
      </w:r>
      <w:proofErr w:type="spellEnd"/>
      <w:proofErr w:type="gramEnd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();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    }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</w:t>
      </w:r>
      <w:r w:rsidRPr="00F95A3F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>void</w:t>
      </w: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</w:t>
      </w:r>
      <w:proofErr w:type="spellStart"/>
      <w:proofErr w:type="gramStart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getSalaryFromFile</w:t>
      </w:r>
      <w:proofErr w:type="spellEnd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(</w:t>
      </w:r>
      <w:proofErr w:type="gramEnd"/>
      <w:r w:rsidRPr="00F95A3F">
        <w:rPr>
          <w:rFonts w:ascii="Consolas" w:eastAsia="Times New Roman" w:hAnsi="Consolas" w:cs="Times New Roman"/>
          <w:color w:val="2B91AF"/>
          <w:sz w:val="21"/>
          <w:szCs w:val="21"/>
          <w:lang w:val="en-MY" w:eastAsia="en-MY"/>
        </w:rPr>
        <w:t>string</w:t>
      </w: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</w:t>
      </w:r>
      <w:r w:rsidRPr="00F95A3F">
        <w:rPr>
          <w:rFonts w:ascii="Consolas" w:eastAsia="Times New Roman" w:hAnsi="Consolas" w:cs="Times New Roman"/>
          <w:color w:val="808080"/>
          <w:sz w:val="21"/>
          <w:szCs w:val="21"/>
          <w:lang w:val="en-MY" w:eastAsia="en-MY"/>
        </w:rPr>
        <w:t>filename</w:t>
      </w: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)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    {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    </w:t>
      </w:r>
      <w:proofErr w:type="spellStart"/>
      <w:r w:rsidRPr="00F95A3F">
        <w:rPr>
          <w:rFonts w:ascii="Consolas" w:eastAsia="Times New Roman" w:hAnsi="Consolas" w:cs="Times New Roman"/>
          <w:color w:val="2B91AF"/>
          <w:sz w:val="21"/>
          <w:szCs w:val="21"/>
          <w:lang w:val="en-MY" w:eastAsia="en-MY"/>
        </w:rPr>
        <w:t>fstream</w:t>
      </w:r>
      <w:proofErr w:type="spellEnd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file(</w:t>
      </w:r>
      <w:r w:rsidRPr="00F95A3F">
        <w:rPr>
          <w:rFonts w:ascii="Consolas" w:eastAsia="Times New Roman" w:hAnsi="Consolas" w:cs="Times New Roman"/>
          <w:color w:val="808080"/>
          <w:sz w:val="21"/>
          <w:szCs w:val="21"/>
          <w:lang w:val="en-MY" w:eastAsia="en-MY"/>
        </w:rPr>
        <w:t>filename</w:t>
      </w: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);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    </w:t>
      </w:r>
      <w:r w:rsidRPr="00F95A3F">
        <w:rPr>
          <w:rFonts w:ascii="Consolas" w:eastAsia="Times New Roman" w:hAnsi="Consolas" w:cs="Times New Roman"/>
          <w:color w:val="2B91AF"/>
          <w:sz w:val="21"/>
          <w:szCs w:val="21"/>
          <w:lang w:val="en-MY" w:eastAsia="en-MY"/>
        </w:rPr>
        <w:t>string</w:t>
      </w: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str; </w:t>
      </w:r>
      <w:r w:rsidRPr="00F95A3F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>float</w:t>
      </w: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salary;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    </w:t>
      </w:r>
      <w:proofErr w:type="gramStart"/>
      <w:r w:rsidRPr="00F95A3F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>for</w:t>
      </w: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(</w:t>
      </w:r>
      <w:proofErr w:type="gramEnd"/>
      <w:r w:rsidRPr="00F95A3F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>int</w:t>
      </w: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</w:t>
      </w:r>
      <w:proofErr w:type="spellStart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i</w:t>
      </w:r>
      <w:proofErr w:type="spellEnd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=</w:t>
      </w:r>
      <w:r w:rsidRPr="00F95A3F">
        <w:rPr>
          <w:rFonts w:ascii="Consolas" w:eastAsia="Times New Roman" w:hAnsi="Consolas" w:cs="Times New Roman"/>
          <w:color w:val="098658"/>
          <w:sz w:val="21"/>
          <w:szCs w:val="21"/>
          <w:lang w:val="en-MY" w:eastAsia="en-MY"/>
        </w:rPr>
        <w:t>0</w:t>
      </w: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; </w:t>
      </w:r>
      <w:proofErr w:type="spellStart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i</w:t>
      </w:r>
      <w:proofErr w:type="spellEnd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&lt;</w:t>
      </w:r>
      <w:proofErr w:type="spellStart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numberOfStaff</w:t>
      </w:r>
      <w:proofErr w:type="spellEnd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; </w:t>
      </w:r>
      <w:proofErr w:type="spellStart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i</w:t>
      </w:r>
      <w:proofErr w:type="spellEnd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++)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        {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        </w:t>
      </w:r>
      <w:proofErr w:type="spellStart"/>
      <w:proofErr w:type="gramStart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getline</w:t>
      </w:r>
      <w:proofErr w:type="spellEnd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(</w:t>
      </w:r>
      <w:proofErr w:type="gramEnd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file, str);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        salary = </w:t>
      </w:r>
      <w:proofErr w:type="spellStart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stof</w:t>
      </w:r>
      <w:proofErr w:type="spellEnd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(str);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        </w:t>
      </w:r>
      <w:proofErr w:type="spellStart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cout</w:t>
      </w:r>
      <w:proofErr w:type="spellEnd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</w:t>
      </w:r>
      <w:r w:rsidRPr="00F95A3F">
        <w:rPr>
          <w:rFonts w:ascii="Consolas" w:eastAsia="Times New Roman" w:hAnsi="Consolas" w:cs="Times New Roman"/>
          <w:color w:val="008080"/>
          <w:sz w:val="21"/>
          <w:szCs w:val="21"/>
          <w:lang w:val="en-MY" w:eastAsia="en-MY"/>
        </w:rPr>
        <w:t>&lt;&lt;</w:t>
      </w:r>
      <w:r w:rsidRPr="00F95A3F">
        <w:rPr>
          <w:rFonts w:ascii="Consolas" w:eastAsia="Times New Roman" w:hAnsi="Consolas" w:cs="Times New Roman"/>
          <w:color w:val="A31515"/>
          <w:sz w:val="21"/>
          <w:szCs w:val="21"/>
          <w:lang w:val="en-MY" w:eastAsia="en-MY"/>
        </w:rPr>
        <w:t>"\n</w:t>
      </w:r>
      <w:proofErr w:type="gramStart"/>
      <w:r w:rsidRPr="00F95A3F">
        <w:rPr>
          <w:rFonts w:ascii="Consolas" w:eastAsia="Times New Roman" w:hAnsi="Consolas" w:cs="Times New Roman"/>
          <w:color w:val="A31515"/>
          <w:sz w:val="21"/>
          <w:szCs w:val="21"/>
          <w:lang w:val="en-MY" w:eastAsia="en-MY"/>
        </w:rPr>
        <w:t>"</w:t>
      </w: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 </w:t>
      </w:r>
      <w:r w:rsidRPr="00F95A3F">
        <w:rPr>
          <w:rFonts w:ascii="Consolas" w:eastAsia="Times New Roman" w:hAnsi="Consolas" w:cs="Times New Roman"/>
          <w:color w:val="008080"/>
          <w:sz w:val="21"/>
          <w:szCs w:val="21"/>
          <w:lang w:val="en-MY" w:eastAsia="en-MY"/>
        </w:rPr>
        <w:t>&lt;</w:t>
      </w:r>
      <w:proofErr w:type="gramEnd"/>
      <w:r w:rsidRPr="00F95A3F">
        <w:rPr>
          <w:rFonts w:ascii="Consolas" w:eastAsia="Times New Roman" w:hAnsi="Consolas" w:cs="Times New Roman"/>
          <w:color w:val="008080"/>
          <w:sz w:val="21"/>
          <w:szCs w:val="21"/>
          <w:lang w:val="en-MY" w:eastAsia="en-MY"/>
        </w:rPr>
        <w:t>&lt;</w:t>
      </w: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salary;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        }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    }</w:t>
      </w:r>
    </w:p>
    <w:p w:rsidR="00F95A3F" w:rsidRPr="00F95A3F" w:rsidRDefault="00F95A3F" w:rsidP="00F95A3F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br/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lastRenderedPageBreak/>
        <w:t>};</w:t>
      </w:r>
    </w:p>
    <w:p w:rsidR="00F95A3F" w:rsidRPr="00F95A3F" w:rsidRDefault="00F95A3F" w:rsidP="00F95A3F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br/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FF"/>
          <w:sz w:val="21"/>
          <w:szCs w:val="21"/>
          <w:lang w:val="en-MY" w:eastAsia="en-MY"/>
        </w:rPr>
        <w:t>int</w:t>
      </w: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</w:t>
      </w:r>
      <w:proofErr w:type="gramStart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main(</w:t>
      </w:r>
      <w:proofErr w:type="gramEnd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)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{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8000"/>
          <w:sz w:val="21"/>
          <w:szCs w:val="21"/>
          <w:lang w:val="en-MY" w:eastAsia="en-MY"/>
        </w:rPr>
        <w:t>    // testing only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</w:t>
      </w:r>
      <w:r w:rsidRPr="00F95A3F">
        <w:rPr>
          <w:rFonts w:ascii="Consolas" w:eastAsia="Times New Roman" w:hAnsi="Consolas" w:cs="Times New Roman"/>
          <w:color w:val="2B91AF"/>
          <w:sz w:val="21"/>
          <w:szCs w:val="21"/>
          <w:lang w:val="en-MY" w:eastAsia="en-MY"/>
        </w:rPr>
        <w:t>Employee</w:t>
      </w: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e1(</w:t>
      </w:r>
      <w:r w:rsidRPr="00F95A3F">
        <w:rPr>
          <w:rFonts w:ascii="Consolas" w:eastAsia="Times New Roman" w:hAnsi="Consolas" w:cs="Times New Roman"/>
          <w:color w:val="A31515"/>
          <w:sz w:val="21"/>
          <w:szCs w:val="21"/>
          <w:lang w:val="en-MY" w:eastAsia="en-MY"/>
        </w:rPr>
        <w:t>"James"</w:t>
      </w: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, </w:t>
      </w:r>
      <w:r w:rsidRPr="00F95A3F">
        <w:rPr>
          <w:rFonts w:ascii="Consolas" w:eastAsia="Times New Roman" w:hAnsi="Consolas" w:cs="Times New Roman"/>
          <w:color w:val="098658"/>
          <w:sz w:val="21"/>
          <w:szCs w:val="21"/>
          <w:lang w:val="en-MY" w:eastAsia="en-MY"/>
        </w:rPr>
        <w:t>3000</w:t>
      </w: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);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    </w:t>
      </w:r>
      <w:r w:rsidRPr="00F95A3F">
        <w:rPr>
          <w:rFonts w:ascii="Consolas" w:eastAsia="Times New Roman" w:hAnsi="Consolas" w:cs="Times New Roman"/>
          <w:color w:val="2B91AF"/>
          <w:sz w:val="21"/>
          <w:szCs w:val="21"/>
          <w:lang w:val="en-MY" w:eastAsia="en-MY"/>
        </w:rPr>
        <w:t>Company</w:t>
      </w: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 xml:space="preserve"> c1;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    c</w:t>
      </w:r>
      <w:proofErr w:type="gramStart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1.getDataFromFile</w:t>
      </w:r>
      <w:proofErr w:type="gramEnd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(</w:t>
      </w:r>
      <w:r w:rsidRPr="00F95A3F">
        <w:rPr>
          <w:rFonts w:ascii="Consolas" w:eastAsia="Times New Roman" w:hAnsi="Consolas" w:cs="Times New Roman"/>
          <w:color w:val="A31515"/>
          <w:sz w:val="21"/>
          <w:szCs w:val="21"/>
          <w:lang w:val="en-MY" w:eastAsia="en-MY"/>
        </w:rPr>
        <w:t>"staff.txt"</w:t>
      </w: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);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    c</w:t>
      </w:r>
      <w:proofErr w:type="gramStart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1.getSalaryFromFile</w:t>
      </w:r>
      <w:proofErr w:type="gramEnd"/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(</w:t>
      </w:r>
      <w:r w:rsidRPr="00F95A3F">
        <w:rPr>
          <w:rFonts w:ascii="Consolas" w:eastAsia="Times New Roman" w:hAnsi="Consolas" w:cs="Times New Roman"/>
          <w:color w:val="A31515"/>
          <w:sz w:val="21"/>
          <w:szCs w:val="21"/>
          <w:lang w:val="en-MY" w:eastAsia="en-MY"/>
        </w:rPr>
        <w:t>"salary.txt"</w:t>
      </w: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);</w:t>
      </w: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</w:p>
    <w:p w:rsidR="00F95A3F" w:rsidRPr="00F95A3F" w:rsidRDefault="00F95A3F" w:rsidP="00F95A3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</w:pPr>
      <w:r w:rsidRPr="00F95A3F">
        <w:rPr>
          <w:rFonts w:ascii="Consolas" w:eastAsia="Times New Roman" w:hAnsi="Consolas" w:cs="Times New Roman"/>
          <w:color w:val="000000"/>
          <w:sz w:val="21"/>
          <w:szCs w:val="21"/>
          <w:lang w:val="en-MY" w:eastAsia="en-MY"/>
        </w:rPr>
        <w:t>}</w:t>
      </w:r>
    </w:p>
    <w:p w:rsidR="00F95A3F" w:rsidRDefault="00F95A3F">
      <w:pPr>
        <w:rPr>
          <w:lang w:val="en-MY"/>
        </w:rPr>
      </w:pPr>
    </w:p>
    <w:p w:rsidR="00247758" w:rsidRPr="00247758" w:rsidRDefault="00247758">
      <w:pPr>
        <w:rPr>
          <w:u w:val="single"/>
          <w:lang w:val="en-MY"/>
        </w:rPr>
      </w:pPr>
      <w:r w:rsidRPr="00247758">
        <w:rPr>
          <w:u w:val="single"/>
          <w:lang w:val="en-MY"/>
        </w:rPr>
        <w:t>Output</w:t>
      </w:r>
    </w:p>
    <w:p w:rsidR="00F95A3F" w:rsidRPr="000110BE" w:rsidRDefault="00F95A3F">
      <w:pPr>
        <w:rPr>
          <w:lang w:val="en-MY"/>
        </w:rPr>
      </w:pPr>
      <w:r w:rsidRPr="00F95A3F">
        <w:rPr>
          <w:lang w:val="en-MY"/>
        </w:rPr>
        <w:drawing>
          <wp:inline distT="0" distB="0" distL="0" distR="0" wp14:anchorId="695F077C" wp14:editId="404D21C1">
            <wp:extent cx="1676486" cy="1847945"/>
            <wp:effectExtent l="0" t="0" r="0" b="0"/>
            <wp:docPr id="151053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399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76486" cy="18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5A3F" w:rsidRPr="000110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796876085">
    <w:abstractNumId w:val="19"/>
  </w:num>
  <w:num w:numId="2" w16cid:durableId="1324163284">
    <w:abstractNumId w:val="12"/>
  </w:num>
  <w:num w:numId="3" w16cid:durableId="934359462">
    <w:abstractNumId w:val="10"/>
  </w:num>
  <w:num w:numId="4" w16cid:durableId="963972922">
    <w:abstractNumId w:val="21"/>
  </w:num>
  <w:num w:numId="5" w16cid:durableId="900675772">
    <w:abstractNumId w:val="13"/>
  </w:num>
  <w:num w:numId="6" w16cid:durableId="903101848">
    <w:abstractNumId w:val="16"/>
  </w:num>
  <w:num w:numId="7" w16cid:durableId="269049831">
    <w:abstractNumId w:val="18"/>
  </w:num>
  <w:num w:numId="8" w16cid:durableId="870387624">
    <w:abstractNumId w:val="9"/>
  </w:num>
  <w:num w:numId="9" w16cid:durableId="403767799">
    <w:abstractNumId w:val="7"/>
  </w:num>
  <w:num w:numId="10" w16cid:durableId="688218494">
    <w:abstractNumId w:val="6"/>
  </w:num>
  <w:num w:numId="11" w16cid:durableId="897665138">
    <w:abstractNumId w:val="5"/>
  </w:num>
  <w:num w:numId="12" w16cid:durableId="1525366258">
    <w:abstractNumId w:val="4"/>
  </w:num>
  <w:num w:numId="13" w16cid:durableId="1944149698">
    <w:abstractNumId w:val="8"/>
  </w:num>
  <w:num w:numId="14" w16cid:durableId="700593026">
    <w:abstractNumId w:val="3"/>
  </w:num>
  <w:num w:numId="15" w16cid:durableId="1182084960">
    <w:abstractNumId w:val="2"/>
  </w:num>
  <w:num w:numId="16" w16cid:durableId="248850615">
    <w:abstractNumId w:val="1"/>
  </w:num>
  <w:num w:numId="17" w16cid:durableId="994647666">
    <w:abstractNumId w:val="0"/>
  </w:num>
  <w:num w:numId="18" w16cid:durableId="83184570">
    <w:abstractNumId w:val="14"/>
  </w:num>
  <w:num w:numId="19" w16cid:durableId="193540029">
    <w:abstractNumId w:val="15"/>
  </w:num>
  <w:num w:numId="20" w16cid:durableId="1654136306">
    <w:abstractNumId w:val="20"/>
  </w:num>
  <w:num w:numId="21" w16cid:durableId="813375673">
    <w:abstractNumId w:val="17"/>
  </w:num>
  <w:num w:numId="22" w16cid:durableId="1071657318">
    <w:abstractNumId w:val="11"/>
  </w:num>
  <w:num w:numId="23" w16cid:durableId="183221677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hideSpellingErrors/>
  <w:hideGrammaticalErrors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0BE"/>
    <w:rsid w:val="000110BE"/>
    <w:rsid w:val="000C0F4D"/>
    <w:rsid w:val="00247758"/>
    <w:rsid w:val="0036330C"/>
    <w:rsid w:val="00536186"/>
    <w:rsid w:val="00645252"/>
    <w:rsid w:val="006D3D74"/>
    <w:rsid w:val="0083569A"/>
    <w:rsid w:val="00A9204E"/>
    <w:rsid w:val="00BF7A6A"/>
    <w:rsid w:val="00DA4D4B"/>
    <w:rsid w:val="00F95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2EF155"/>
  <w15:chartTrackingRefBased/>
  <w15:docId w15:val="{178B8F23-E23E-43EC-824A-5AADC1267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53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09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5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8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1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97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0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7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80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6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1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3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7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2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1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1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51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2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ris\AppData\Local\Microsoft\Office\16.0\DTS\en-MY%7bFF18A192-E876-4DB9-9F23-84FA0D18FF48%7d\%7bF8A6D24C-E93C-4279-8FBD-2AE383BBBD8B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{F8A6D24C-E93C-4279-8FBD-2AE383BBBD8B}tf02786999_win32</Template>
  <TotalTime>1</TotalTime>
  <Pages>5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Haris Lye Abdullah</dc:creator>
  <cp:keywords/>
  <dc:description/>
  <cp:lastModifiedBy>Mohd Haris Lye Abdullah</cp:lastModifiedBy>
  <cp:revision>2</cp:revision>
  <cp:lastPrinted>2024-05-16T03:17:00Z</cp:lastPrinted>
  <dcterms:created xsi:type="dcterms:W3CDTF">2024-05-16T03:22:00Z</dcterms:created>
  <dcterms:modified xsi:type="dcterms:W3CDTF">2024-05-16T03:22:00Z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