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04E" w:rsidRDefault="00A9204E">
      <w:bookmarkStart w:id="0" w:name="_GoBack"/>
      <w:bookmarkEnd w:id="0"/>
    </w:p>
    <w:p w:rsidR="0053357B" w:rsidRPr="0038695F" w:rsidRDefault="0053357B">
      <w:pPr>
        <w:rPr>
          <w:b/>
          <w:sz w:val="52"/>
          <w:szCs w:val="52"/>
          <w:u w:val="single"/>
        </w:rPr>
      </w:pPr>
      <w:r w:rsidRPr="0038695F">
        <w:rPr>
          <w:b/>
          <w:sz w:val="52"/>
          <w:szCs w:val="52"/>
          <w:u w:val="single"/>
        </w:rPr>
        <w:t xml:space="preserve">Lecture code for module </w:t>
      </w:r>
      <w:r w:rsidR="0038695F" w:rsidRPr="0038695F">
        <w:rPr>
          <w:b/>
          <w:sz w:val="52"/>
          <w:szCs w:val="52"/>
          <w:u w:val="single"/>
        </w:rPr>
        <w:t>6</w:t>
      </w:r>
      <w:r w:rsidR="00371CB2">
        <w:rPr>
          <w:b/>
          <w:sz w:val="52"/>
          <w:szCs w:val="52"/>
          <w:u w:val="single"/>
        </w:rPr>
        <w:t xml:space="preserve"> - Inheritance</w:t>
      </w:r>
    </w:p>
    <w:p w:rsidR="00205497" w:rsidRDefault="0020549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296202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71CB2" w:rsidRDefault="00371CB2">
          <w:pPr>
            <w:pStyle w:val="TOCHeading"/>
          </w:pPr>
          <w:r>
            <w:t>Contents</w:t>
          </w:r>
        </w:p>
        <w:p w:rsidR="004A62EF" w:rsidRDefault="00371C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543728" w:history="1">
            <w:r w:rsidR="004A62EF" w:rsidRPr="00761B32">
              <w:rPr>
                <w:rStyle w:val="Hyperlink"/>
                <w:noProof/>
              </w:rPr>
              <w:t>Slide 8 – Inheritance example</w:t>
            </w:r>
            <w:r w:rsidR="004A62EF">
              <w:rPr>
                <w:noProof/>
                <w:webHidden/>
              </w:rPr>
              <w:tab/>
            </w:r>
            <w:r w:rsidR="004A62EF">
              <w:rPr>
                <w:noProof/>
                <w:webHidden/>
              </w:rPr>
              <w:fldChar w:fldCharType="begin"/>
            </w:r>
            <w:r w:rsidR="004A62EF">
              <w:rPr>
                <w:noProof/>
                <w:webHidden/>
              </w:rPr>
              <w:instrText xml:space="preserve"> PAGEREF _Toc61543728 \h </w:instrText>
            </w:r>
            <w:r w:rsidR="004A62EF">
              <w:rPr>
                <w:noProof/>
                <w:webHidden/>
              </w:rPr>
            </w:r>
            <w:r w:rsidR="004A62EF">
              <w:rPr>
                <w:noProof/>
                <w:webHidden/>
              </w:rPr>
              <w:fldChar w:fldCharType="separate"/>
            </w:r>
            <w:r w:rsidR="004A62EF">
              <w:rPr>
                <w:noProof/>
                <w:webHidden/>
              </w:rPr>
              <w:t>1</w:t>
            </w:r>
            <w:r w:rsidR="004A62EF">
              <w:rPr>
                <w:noProof/>
                <w:webHidden/>
              </w:rPr>
              <w:fldChar w:fldCharType="end"/>
            </w:r>
          </w:hyperlink>
        </w:p>
        <w:p w:rsidR="004A62EF" w:rsidRDefault="00DC4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61543729" w:history="1">
            <w:r w:rsidR="004A62EF" w:rsidRPr="00761B32">
              <w:rPr>
                <w:rStyle w:val="Hyperlink"/>
                <w:noProof/>
              </w:rPr>
              <w:t>Slide 17 – Change inheritance type of members</w:t>
            </w:r>
            <w:r w:rsidR="004A62EF">
              <w:rPr>
                <w:noProof/>
                <w:webHidden/>
              </w:rPr>
              <w:tab/>
            </w:r>
            <w:r w:rsidR="004A62EF">
              <w:rPr>
                <w:noProof/>
                <w:webHidden/>
              </w:rPr>
              <w:fldChar w:fldCharType="begin"/>
            </w:r>
            <w:r w:rsidR="004A62EF">
              <w:rPr>
                <w:noProof/>
                <w:webHidden/>
              </w:rPr>
              <w:instrText xml:space="preserve"> PAGEREF _Toc61543729 \h </w:instrText>
            </w:r>
            <w:r w:rsidR="004A62EF">
              <w:rPr>
                <w:noProof/>
                <w:webHidden/>
              </w:rPr>
            </w:r>
            <w:r w:rsidR="004A62EF">
              <w:rPr>
                <w:noProof/>
                <w:webHidden/>
              </w:rPr>
              <w:fldChar w:fldCharType="separate"/>
            </w:r>
            <w:r w:rsidR="004A62EF">
              <w:rPr>
                <w:noProof/>
                <w:webHidden/>
              </w:rPr>
              <w:t>2</w:t>
            </w:r>
            <w:r w:rsidR="004A62EF">
              <w:rPr>
                <w:noProof/>
                <w:webHidden/>
              </w:rPr>
              <w:fldChar w:fldCharType="end"/>
            </w:r>
          </w:hyperlink>
        </w:p>
        <w:p w:rsidR="004A62EF" w:rsidRDefault="00DC4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61543730" w:history="1">
            <w:r w:rsidR="004A62EF" w:rsidRPr="00761B32">
              <w:rPr>
                <w:rStyle w:val="Hyperlink"/>
                <w:noProof/>
              </w:rPr>
              <w:t>Slide 22 – Indirect inheritance</w:t>
            </w:r>
            <w:r w:rsidR="004A62EF">
              <w:rPr>
                <w:noProof/>
                <w:webHidden/>
              </w:rPr>
              <w:tab/>
            </w:r>
            <w:r w:rsidR="004A62EF">
              <w:rPr>
                <w:noProof/>
                <w:webHidden/>
              </w:rPr>
              <w:fldChar w:fldCharType="begin"/>
            </w:r>
            <w:r w:rsidR="004A62EF">
              <w:rPr>
                <w:noProof/>
                <w:webHidden/>
              </w:rPr>
              <w:instrText xml:space="preserve"> PAGEREF _Toc61543730 \h </w:instrText>
            </w:r>
            <w:r w:rsidR="004A62EF">
              <w:rPr>
                <w:noProof/>
                <w:webHidden/>
              </w:rPr>
            </w:r>
            <w:r w:rsidR="004A62EF">
              <w:rPr>
                <w:noProof/>
                <w:webHidden/>
              </w:rPr>
              <w:fldChar w:fldCharType="separate"/>
            </w:r>
            <w:r w:rsidR="004A62EF">
              <w:rPr>
                <w:noProof/>
                <w:webHidden/>
              </w:rPr>
              <w:t>3</w:t>
            </w:r>
            <w:r w:rsidR="004A62EF">
              <w:rPr>
                <w:noProof/>
                <w:webHidden/>
              </w:rPr>
              <w:fldChar w:fldCharType="end"/>
            </w:r>
          </w:hyperlink>
        </w:p>
        <w:p w:rsidR="004A62EF" w:rsidRDefault="00DC4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61543731" w:history="1">
            <w:r w:rsidR="004A62EF" w:rsidRPr="00761B32">
              <w:rPr>
                <w:rStyle w:val="Hyperlink"/>
                <w:noProof/>
              </w:rPr>
              <w:t>Slide 36 – Pointer to Base Class</w:t>
            </w:r>
            <w:r w:rsidR="004A62EF">
              <w:rPr>
                <w:noProof/>
                <w:webHidden/>
              </w:rPr>
              <w:tab/>
            </w:r>
            <w:r w:rsidR="004A62EF">
              <w:rPr>
                <w:noProof/>
                <w:webHidden/>
              </w:rPr>
              <w:fldChar w:fldCharType="begin"/>
            </w:r>
            <w:r w:rsidR="004A62EF">
              <w:rPr>
                <w:noProof/>
                <w:webHidden/>
              </w:rPr>
              <w:instrText xml:space="preserve"> PAGEREF _Toc61543731 \h </w:instrText>
            </w:r>
            <w:r w:rsidR="004A62EF">
              <w:rPr>
                <w:noProof/>
                <w:webHidden/>
              </w:rPr>
            </w:r>
            <w:r w:rsidR="004A62EF">
              <w:rPr>
                <w:noProof/>
                <w:webHidden/>
              </w:rPr>
              <w:fldChar w:fldCharType="separate"/>
            </w:r>
            <w:r w:rsidR="004A62EF">
              <w:rPr>
                <w:noProof/>
                <w:webHidden/>
              </w:rPr>
              <w:t>4</w:t>
            </w:r>
            <w:r w:rsidR="004A62EF">
              <w:rPr>
                <w:noProof/>
                <w:webHidden/>
              </w:rPr>
              <w:fldChar w:fldCharType="end"/>
            </w:r>
          </w:hyperlink>
        </w:p>
        <w:p w:rsidR="00371CB2" w:rsidRDefault="00371CB2">
          <w:r>
            <w:rPr>
              <w:b/>
              <w:bCs/>
              <w:noProof/>
            </w:rPr>
            <w:fldChar w:fldCharType="end"/>
          </w:r>
        </w:p>
      </w:sdtContent>
    </w:sdt>
    <w:p w:rsidR="00371CB2" w:rsidRDefault="00371CB2"/>
    <w:p w:rsidR="0038695F" w:rsidRDefault="0038695F" w:rsidP="0038695F">
      <w:pPr>
        <w:pStyle w:val="Heading1"/>
      </w:pPr>
      <w:bookmarkStart w:id="1" w:name="_Toc61543728"/>
      <w:r>
        <w:t>Slide 8 – Inheritance example</w:t>
      </w:r>
      <w:bookmarkEnd w:id="1"/>
    </w:p>
    <w:p w:rsidR="0038695F" w:rsidRDefault="0038695F"/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r w:rsidRPr="0038695F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iostream</w:t>
      </w: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using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namespace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std;</w:t>
      </w:r>
    </w:p>
    <w:p w:rsidR="0038695F" w:rsidRPr="0038695F" w:rsidRDefault="0038695F" w:rsidP="0038695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Student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{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Student(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string n, string id) {name=n;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netID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id;}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print(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protected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string name;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string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netID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GradStudent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: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Student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{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GradStudent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string n, string id, string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prev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print(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{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endl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&lt;&lt;name &lt;&lt;</w:t>
      </w:r>
      <w:r w:rsidRPr="0038695F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"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netID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</w:t>
      </w:r>
      <w:r w:rsidRPr="0038695F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"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prevDegree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;}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protected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string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prevDegree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GradStudent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::</w:t>
      </w:r>
      <w:proofErr w:type="spellStart"/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GradStudent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(string n, string id, string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prev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: Student(n, id) {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prevDegree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prev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lastRenderedPageBreak/>
        <w:t>int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main(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{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GradStudent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gs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proofErr w:type="gramEnd"/>
      <w:r w:rsidRPr="0038695F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"Ali"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, </w:t>
      </w:r>
      <w:r w:rsidRPr="0038695F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"123"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, </w:t>
      </w:r>
      <w:r w:rsidRPr="0038695F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"BEng EE"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gs.</w:t>
      </w:r>
      <w:proofErr w:type="gram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print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proofErr w:type="gram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</w:t>
      </w:r>
      <w:proofErr w:type="spellStart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endl</w:t>
      </w:r>
      <w:proofErr w:type="spellEnd"/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r w:rsidRPr="0038695F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38695F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1</w:t>
      </w: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38695F" w:rsidRPr="0038695F" w:rsidRDefault="0038695F" w:rsidP="003869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38695F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</w:t>
      </w:r>
    </w:p>
    <w:p w:rsidR="0038695F" w:rsidRDefault="0038695F"/>
    <w:p w:rsidR="0038695F" w:rsidRDefault="0038695F"/>
    <w:p w:rsidR="0038695F" w:rsidRDefault="004A62EF">
      <w:r w:rsidRPr="004A62EF">
        <w:rPr>
          <w:noProof/>
        </w:rPr>
        <w:drawing>
          <wp:inline distT="0" distB="0" distL="0" distR="0" wp14:anchorId="739BD89B" wp14:editId="3CD1A2C7">
            <wp:extent cx="4956847" cy="68370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079" cy="6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95F" w:rsidRDefault="0038695F"/>
    <w:p w:rsidR="0038695F" w:rsidRDefault="0038695F">
      <w:pPr>
        <w:pBdr>
          <w:bottom w:val="single" w:sz="6" w:space="1" w:color="auto"/>
        </w:pBdr>
      </w:pPr>
    </w:p>
    <w:p w:rsidR="0038695F" w:rsidRDefault="0038695F"/>
    <w:p w:rsidR="00371CB2" w:rsidRDefault="00371CB2" w:rsidP="00371CB2">
      <w:pPr>
        <w:pStyle w:val="Heading1"/>
      </w:pPr>
      <w:bookmarkStart w:id="2" w:name="_Toc61543729"/>
      <w:r>
        <w:t xml:space="preserve">Slide 17 – </w:t>
      </w:r>
      <w:r w:rsidRPr="00371CB2">
        <w:t>Change inheritance type of members</w:t>
      </w:r>
      <w:bookmarkEnd w:id="2"/>
    </w:p>
    <w:p w:rsidR="00371CB2" w:rsidRDefault="00371CB2"/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r w:rsidRPr="00205497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iostream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proofErr w:type="spellStart"/>
      <w:r w:rsidRPr="00205497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cstring</w:t>
      </w:r>
      <w:proofErr w:type="spellEnd"/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using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namespace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std; 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BC {  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set_</w:t>
      </w:r>
      <w:proofErr w:type="gram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x</w:t>
      </w:r>
      <w:proofErr w:type="spell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 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float</w:t>
      </w:r>
      <w:proofErr w:type="gram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a ) { 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   x = a;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}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private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float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x;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AAAAAA"/>
          <w:sz w:val="21"/>
          <w:szCs w:val="21"/>
          <w:lang w:val="en-GB" w:eastAsia="en-GB"/>
        </w:rPr>
        <w:t>// derived class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DC :</w:t>
      </w:r>
      <w:proofErr w:type="gram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BC {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set_</w:t>
      </w:r>
      <w:proofErr w:type="gram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y</w:t>
      </w:r>
      <w:proofErr w:type="spell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 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float</w:t>
      </w:r>
      <w:proofErr w:type="gram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b ) {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   y = b;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}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private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float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y;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using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BC::</w:t>
      </w:r>
      <w:proofErr w:type="spellStart"/>
      <w:proofErr w:type="gram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set_x</w:t>
      </w:r>
      <w:proofErr w:type="spell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main(</w:t>
      </w:r>
      <w:proofErr w:type="gramEnd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{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lastRenderedPageBreak/>
        <w:t xml:space="preserve">  DC obj1;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obj1.set_</w:t>
      </w:r>
      <w:proofErr w:type="gramStart"/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y(</w:t>
      </w:r>
      <w:proofErr w:type="gramEnd"/>
      <w:r w:rsidRPr="00205497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11.1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r w:rsidRPr="0020549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205497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1</w:t>
      </w: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205497" w:rsidRPr="00205497" w:rsidRDefault="00205497" w:rsidP="0020549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20549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</w:t>
      </w:r>
    </w:p>
    <w:p w:rsidR="0053357B" w:rsidRDefault="0053357B">
      <w:pPr>
        <w:pBdr>
          <w:bottom w:val="single" w:sz="6" w:space="1" w:color="auto"/>
        </w:pBdr>
      </w:pPr>
    </w:p>
    <w:p w:rsidR="006E6149" w:rsidRDefault="006E6149"/>
    <w:p w:rsidR="00371CB2" w:rsidRPr="00371CB2" w:rsidRDefault="00371CB2" w:rsidP="00371CB2">
      <w:pPr>
        <w:pStyle w:val="Heading1"/>
      </w:pPr>
      <w:bookmarkStart w:id="3" w:name="_Toc61543730"/>
      <w:r w:rsidRPr="00371CB2">
        <w:t>Slide 22 – Indirect inheritance</w:t>
      </w:r>
      <w:bookmarkEnd w:id="3"/>
    </w:p>
    <w:p w:rsidR="00371CB2" w:rsidRDefault="00371CB2"/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r w:rsidRPr="006E6149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iostream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proofErr w:type="spellStart"/>
      <w:r w:rsidRPr="006E6149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cstring</w:t>
      </w:r>
      <w:proofErr w:type="spellEnd"/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using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namespace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std; 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Pen {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     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set_</w:t>
      </w:r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status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 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a_x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) {x=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a_x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;}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protected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x;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status;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CPen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:</w:t>
      </w:r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Pen {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         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set_</w:t>
      </w:r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color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 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a_color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) {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color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=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a_color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status=</w:t>
      </w:r>
      <w:r w:rsidRPr="006E6149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0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;}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protected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color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Pilot :</w:t>
      </w:r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CPen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{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void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draw(</w:t>
      </w:r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{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color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=</w:t>
      </w:r>
      <w:r w:rsidRPr="006E6149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1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status=</w:t>
      </w:r>
      <w:r w:rsidRPr="006E6149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2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;}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private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char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modelName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[</w:t>
      </w:r>
      <w:proofErr w:type="gramEnd"/>
      <w:r w:rsidRPr="006E6149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10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];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productYear</w:t>
      </w:r>
      <w:proofErr w:type="spell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main(</w:t>
      </w:r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{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Pilot p;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proofErr w:type="gramStart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p.draw</w:t>
      </w:r>
      <w:proofErr w:type="spellEnd"/>
      <w:proofErr w:type="gramEnd"/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();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r w:rsidRPr="006E6149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6E6149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1</w:t>
      </w: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6E6149" w:rsidRPr="006E6149" w:rsidRDefault="006E6149" w:rsidP="006E614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6E6149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</w:t>
      </w:r>
    </w:p>
    <w:p w:rsidR="006E6149" w:rsidRPr="006E6149" w:rsidRDefault="006E6149" w:rsidP="006E6149">
      <w:pPr>
        <w:pBdr>
          <w:bottom w:val="single" w:sz="6" w:space="1" w:color="auto"/>
        </w:pBd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FB724A" w:rsidRDefault="00FB724A"/>
    <w:p w:rsidR="00371CB2" w:rsidRDefault="00371CB2"/>
    <w:p w:rsidR="00371CB2" w:rsidRDefault="00371CB2"/>
    <w:p w:rsidR="00FB724A" w:rsidRDefault="00F946C8" w:rsidP="00371CB2">
      <w:pPr>
        <w:pStyle w:val="Heading1"/>
      </w:pPr>
      <w:bookmarkStart w:id="4" w:name="_Toc61543731"/>
      <w:r>
        <w:t xml:space="preserve">Slide </w:t>
      </w:r>
      <w:r w:rsidR="00371CB2">
        <w:t>36</w:t>
      </w:r>
      <w:r>
        <w:t xml:space="preserve"> – Pointer to Base Class</w:t>
      </w:r>
      <w:bookmarkEnd w:id="4"/>
    </w:p>
    <w:p w:rsidR="00F946C8" w:rsidRDefault="00F946C8"/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iostream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#include&lt;</w:t>
      </w:r>
      <w:proofErr w:type="spellStart"/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cstring</w:t>
      </w:r>
      <w:proofErr w:type="spellEnd"/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&gt;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using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namespace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std; 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Animal {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protected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string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m_strName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Animal(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string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{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m_strName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string </w:t>
      </w:r>
      <w:proofErr w:type="spellStart"/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GetName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{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m_strName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</w:t>
      </w:r>
      <w:proofErr w:type="spellStart"/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const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string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Speak(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{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"???"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Cat: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Animal {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Cat(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string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: Animal(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{}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</w:t>
      </w:r>
      <w:proofErr w:type="spellStart"/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const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string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Speak(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{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"Meow"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class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Dog: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Animal {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public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: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Dog(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string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): Animal(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strName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{}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  </w:t>
      </w:r>
      <w:proofErr w:type="spellStart"/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const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string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Speak(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{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"Woof"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 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int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main(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 {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 xml:space="preserve">"Using object </w:t>
      </w:r>
      <w:r w:rsidRPr="00A00D45">
        <w:rPr>
          <w:rFonts w:ascii="Consolas" w:eastAsia="Times New Roman" w:hAnsi="Consolas" w:cs="Times New Roman"/>
          <w:color w:val="FF69B4"/>
          <w:sz w:val="21"/>
          <w:szCs w:val="21"/>
          <w:lang w:val="en-GB" w:eastAsia="en-GB"/>
        </w:rPr>
        <w:t>\n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Cat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cCat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"Fred"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cCat.GetName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() &lt;&lt;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says 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cCat.Speak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()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endl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Dog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cDog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"Garbo"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);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cDog.GetName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() &lt;&lt;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says 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cDog.Speak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()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endl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&lt;&lt;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</w:t>
      </w:r>
      <w:r w:rsidRPr="00A00D45">
        <w:rPr>
          <w:rFonts w:ascii="Consolas" w:eastAsia="Times New Roman" w:hAnsi="Consolas" w:cs="Times New Roman"/>
          <w:color w:val="FF69B4"/>
          <w:sz w:val="21"/>
          <w:szCs w:val="21"/>
          <w:lang w:val="en-GB" w:eastAsia="en-GB"/>
        </w:rPr>
        <w:t>\n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 xml:space="preserve"> Using pointer to object </w:t>
      </w:r>
      <w:r w:rsidRPr="00A00D45">
        <w:rPr>
          <w:rFonts w:ascii="Consolas" w:eastAsia="Times New Roman" w:hAnsi="Consolas" w:cs="Times New Roman"/>
          <w:color w:val="FF69B4"/>
          <w:sz w:val="21"/>
          <w:szCs w:val="21"/>
          <w:lang w:val="en-GB" w:eastAsia="en-GB"/>
        </w:rPr>
        <w:t>\n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 xml:space="preserve"> </w:t>
      </w:r>
      <w:proofErr w:type="gramStart"/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;</w:t>
      </w:r>
      <w:proofErr w:type="gramEnd"/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Animal *pAnimal1 = &amp;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cCat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 &lt;&lt; pAnimal1-&gt;</w:t>
      </w:r>
      <w:proofErr w:type="spellStart"/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GetName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&lt;&lt;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says 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 &lt;&lt; pAnimal1-&gt;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Speak(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endl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Animal *pAnimal2 = &amp;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cDog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cout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   &lt;&lt; pAnimal2-&gt;</w:t>
      </w:r>
      <w:proofErr w:type="spellStart"/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GetName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&lt;&lt; </w:t>
      </w:r>
      <w:r w:rsidRPr="00A00D45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says "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lastRenderedPageBreak/>
        <w:t>   &lt;&lt; pAnimal2-&gt;</w:t>
      </w:r>
      <w:proofErr w:type="gram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Speak(</w:t>
      </w:r>
      <w:proofErr w:type="gram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) &lt;&lt; </w:t>
      </w:r>
      <w:proofErr w:type="spellStart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endl</w:t>
      </w:r>
      <w:proofErr w:type="spellEnd"/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 </w:t>
      </w:r>
      <w:r w:rsidRPr="00A00D45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r w:rsidRPr="00A00D45">
        <w:rPr>
          <w:rFonts w:ascii="Consolas" w:eastAsia="Times New Roman" w:hAnsi="Consolas" w:cs="Times New Roman"/>
          <w:color w:val="09885A"/>
          <w:sz w:val="21"/>
          <w:szCs w:val="21"/>
          <w:lang w:val="en-GB" w:eastAsia="en-GB"/>
        </w:rPr>
        <w:t>0</w:t>
      </w: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:rsid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A00D45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</w:t>
      </w: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Pr="00A00D45" w:rsidRDefault="00A00D45" w:rsidP="00A00D45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:rsidR="00A00D45" w:rsidRDefault="00F946C8">
      <w:r w:rsidRPr="00F946C8">
        <w:rPr>
          <w:noProof/>
        </w:rPr>
        <w:drawing>
          <wp:inline distT="0" distB="0" distL="0" distR="0" wp14:anchorId="2A0EC563" wp14:editId="0D57720D">
            <wp:extent cx="2701524" cy="12231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1524" cy="12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A0" w:rsidRDefault="00BE31A0"/>
    <w:p w:rsidR="00BE31A0" w:rsidRDefault="00BE31A0"/>
    <w:sectPr w:rsidR="00BE31A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4488" w:rsidRDefault="00DC4488" w:rsidP="00371CB2">
      <w:r>
        <w:separator/>
      </w:r>
    </w:p>
  </w:endnote>
  <w:endnote w:type="continuationSeparator" w:id="0">
    <w:p w:rsidR="00DC4488" w:rsidRDefault="00DC4488" w:rsidP="0037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4488" w:rsidRDefault="00DC4488" w:rsidP="00371CB2">
      <w:r>
        <w:separator/>
      </w:r>
    </w:p>
  </w:footnote>
  <w:footnote w:type="continuationSeparator" w:id="0">
    <w:p w:rsidR="00DC4488" w:rsidRDefault="00DC4488" w:rsidP="00371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5926664"/>
      <w:docPartObj>
        <w:docPartGallery w:val="Page Numbers (Top of Page)"/>
        <w:docPartUnique/>
      </w:docPartObj>
    </w:sdtPr>
    <w:sdtEndPr>
      <w:rPr>
        <w:noProof/>
      </w:rPr>
    </w:sdtEndPr>
    <w:sdtContent>
      <w:p w:rsidR="00371CB2" w:rsidRDefault="00371CB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62E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371CB2" w:rsidRDefault="00371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57B"/>
    <w:rsid w:val="0019706E"/>
    <w:rsid w:val="00205497"/>
    <w:rsid w:val="00371CB2"/>
    <w:rsid w:val="0038695F"/>
    <w:rsid w:val="004A62EF"/>
    <w:rsid w:val="00515095"/>
    <w:rsid w:val="0053357B"/>
    <w:rsid w:val="00645252"/>
    <w:rsid w:val="006B4C67"/>
    <w:rsid w:val="006D3D74"/>
    <w:rsid w:val="006E6149"/>
    <w:rsid w:val="0083569A"/>
    <w:rsid w:val="00A00D45"/>
    <w:rsid w:val="00A9204E"/>
    <w:rsid w:val="00BE31A0"/>
    <w:rsid w:val="00DC4488"/>
    <w:rsid w:val="00F946C8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8A0A5B-BA41-47D4-AA29-EA8A90CE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TOCHeading">
    <w:name w:val="TOC Heading"/>
    <w:basedOn w:val="Heading1"/>
    <w:next w:val="Normal"/>
    <w:uiPriority w:val="39"/>
    <w:unhideWhenUsed/>
    <w:qFormat/>
    <w:rsid w:val="00371CB2"/>
    <w:pPr>
      <w:spacing w:line="259" w:lineRule="auto"/>
      <w:outlineLvl w:val="9"/>
    </w:pPr>
    <w:rPr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71CB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s\AppData\Roaming\Microsoft\Templates\Single%20spaced%20(blank)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887185-DD19-41F3-BE73-F666FA745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(blank)(3)</Template>
  <TotalTime>206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Haris Lye Abdullah</dc:creator>
  <cp:keywords/>
  <dc:description/>
  <cp:lastModifiedBy>MMU</cp:lastModifiedBy>
  <cp:revision>9</cp:revision>
  <dcterms:created xsi:type="dcterms:W3CDTF">2021-01-14T07:40:00Z</dcterms:created>
  <dcterms:modified xsi:type="dcterms:W3CDTF">2022-03-09T03:13:00Z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